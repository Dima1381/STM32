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420AC9" w14:textId="77777777" w:rsidR="00831721" w:rsidRDefault="00831721" w:rsidP="00831721">
      <w:pPr>
        <w:spacing w:before="120" w:after="0"/>
      </w:pPr>
      <w:r w:rsidRPr="0041428F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7F83B02F" wp14:editId="7A0B0131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Графіка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Полілінія: фігура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олілінія: фігура 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олілінія: фігура 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олілінія: фігура 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63105A" id="Графіка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z6yLuGwgAAHMoAAAOAAAAZHJzL2Uyb0RvYy54bWzsms+P3DQUx+9I/A9Rjkh04vzOqNuqtLRC KlDRotJjNpOZiZSJQ5LZ2XJCgjs3rvAnIHFEcOAv6P5HfP1sZ5ydYZNdCkLVHnbWGfv52c/Pz588 z93755vSOsubtuDVic3uOLaVVxlfFNXqxP7yxeMPY9tqu7RapCWv8hP7dd7a9++9/97dXT3PXb7m 5SJvLHRStfNdfWKvu66ez2Ztts43aXuH13mFyiVvNmmHx2Y1WzTpDr1vypnrOOFsx5tF3fAsb1t8 +0hW2veo/+Uyz7rPl8s276zyxMbYOvps6PNUfM7u3U3nqyat10WmhpHeYBSbtKigtO/qUdql1rYp DrraFFnDW77s7mR8M+PLZZHlNAfMhjmXZvOk4dua5rKa71Z1byaY9pKdbtxt9tnZk6Z+Xj9rYIld vYIt6EnM5XzZbMR/jNI6J5O97k2Wn3dWhi9j14/iGIucoc5z3DAMfWnUbA3LC7kPI+b7toV6WSKT Z+uPVQ+h4wQB82QPLHF9J6BlmekBzAbD2tVwlHZvi/af2eL5Oq1zMnE7hy2eNVaxOLFduEqVbuCv b35688eb3y5+pL/fL368+GFuXXyP518vvrv49s0vFpqS5Ui8t2M7b2HSI0Z0mcvC5MAc2pxeHIVh FChjRCGaB6L/3hjpPNu23ZOc08qkZ0/bjuy5WqBEDrhQI894VbVFl3+FuSw3Jbz6g5nlxWESeMza oSQ1KelLQq9MIeYFCcZsrS22HxFc/UATMzS5EIpZMq7JFGKR7wfOBE2uoUm417gaU4K5ceRNUQOv 7E03Tc2BxKjR4Au9jsnLYwrRwEbVwKeur8YUOuoF8Mve89K1dsbsvFLeiJKViqPAoehY81ZEBNM1 ERb0I5xOujqkhCuPCMNxTGF2LWG4gynsXksYi2wKe9cSlnu/nzNFS5hx2pyxIKZmHRtIWHaiDN/g 5BNnXklnXmdbOPMa28KZdypGm87rtBPrpYvWDuFbB581TnK100X9hp/lLzi17MTyKS+loSivUBbY t8y2p0X2Uf7NBDmMRXbrRUnih7Lb2PMdL1FDpWoVUGS1jBPa7gNdxzQzz0MEkw7DwsDHg9l14oVR LNeFsdgJXXWEyXGJ/SW1yrBxVGtZmTPtRaggnVq30P/VpGVApv6v1XhoeN1pVvI2l/rEAtPB0a+0 cJDt/vBoeVksHhdlKVaWgCt/WDbWWQq3SbMsrzq9KwYty0r4ShLgYLKyFMi2LNOOdnfFRW/Su5q2 e5S2a9kbyUuDb3AiNdogGJ44zuVRKUqnfPEaR3DDJae1dfa4QE9P07Z7ljY4wnAsATa7z/GxLDnG Adekkm2tefPNse9FezACam1rB9A7sduvt2mT21b5SQV6SLC86LajBz+IxNnfmDWnZk213TzkMBB8 CaOjomjflbq4bPjmJZj0gdCKqrTKoBtBrsP2kw8POzyjClSb5Q8eUBk0iHV6Wj2vM9E5bTbM/MX5 y7SprRrFE7sDJXzGNbGkc336Y11FA9lWSFb8wbbjy0KgAVlY2lU9gJ4E6v0XGIUoOw2j/vzZJWcT wwKGjXPUUajUFAWkdCJQJEHpMaQcbgRtR+MsO2QbsV6aosRGBXFoNeTxBxJDhAqTJPJCgVB7wh1F qMTzEYfHNQ0Qyo99P2LjmrA2/YSCJIm9UMDayJxMoTjxEneCIhOJJisyhcjco5ZDjO7nM22BDiRG dZg8NE2HKQHwP3QCbN5bgnpXCErvHksQlNroIiDvuegyUkiXUEixb3YMYoTDSQ7ZC2l2Yj5zECqo 2vVYlDgDwHFlJJHSMkAcpZhjavFGljA3IdkwYEkcypNczkRtaKqVAWG8ljjExENNL4dd0pw1LkjC GjbujTK9pdqGygC6u7dLTvplhMhHM9YtOd2S00GOT+OcIh+dgML5N5mcKHr+C+SUOH6MXJTcfjoZ aL5B/AfgJLY1WGY/lDFoIoFRjjGJKWReHAs0u1qJiT5e4IehN4EBTaEg8vFWO6rHJJ8b4VLPZVfP x6SfyXpMoUlLY/LPtKU5kDAX5paWuvzVu0hLylevhCXhPyoa7UlJn9+XwEpu6stn/CBRJCVCP3KR 7xFpNeZ4fowsEb3PyVqX4bXIk9VJiETBAH5UGCBhubuVwiFHDZ9kx34cuyLBJfS6TuDqWxNZ+3+m quuAEi7WKMNkLcsCiZcKV4BIlvDuZdGt6eDTuY5Vq3KRq9ZCklikRIQrHM1KabZataKJFmB453eu lBKty+3mU76QWSkB6+oCEF+LyypKffn6a8SaXj8l0oRCEYD0WMuiT25bbZaW+UJMh7ynK8r8C6Rg 5dmpzUAjuE2f3abPLl/0/g0EIu5MhkCKjJMhEK+IIWMyIY73VN9RfqszaC6u7rARZAYtdmNxJ/n2 OVBroS1zdQLNjxliM+BpP5gxEmSeE2BiSGqN6DFhMMarbjCux+Q69B4wJmBwRI8p5KOtP67HhMHJ ekwhBWlXW+2A6kanYkocWZpbTHurmAZz4obvH9zsaccUeSnlCuIs2lOUxA4CLEEkcknVjt+3OgYy Xgx6kYAUOq4fDAApQr4okZAThb4XD9hK7U+ZOqJtN5meXM8NApWTSqAVP6igGKKgTW5I6ljus/Fa YeIBHQ65Uu096tLAUN1oKKpG4XkuS3RKLgxRNMbIvCiMFf8FYczCQe3xhRhquQmHSWCajlr6AvB6 qOUSu5mohcsYiVow8w2ZSoQURZO3GPWu3ELST7vwyzbJ1fJXeOKnc+YzyuZvBe/9BQAA//8DAFBL AwQUAAYACAAAACEAllTVVOAAAAAMAQAADwAAAGRycy9kb3ducmV2LnhtbEyPQUvDQBCF74L/YRnB W7tJrFFjNqUU9VQEW0G8TbPTJDQ7G7LbJP33bg+itze8x5vv5cvJtGKg3jWWFcTzCARxaXXDlYLP 3evsEYTzyBpby6TgTA6WxfVVjpm2I3/QsPWVCCXsMlRQe99lUrqyJoNubjvi4B1sb9CHs6+k7nEM 5aaVSRSl0mDD4UONHa1rKo/bk1HwNuK4uotfhs3xsD5/7+7fvzYxKXV7M62eQXia/F8YLvgBHYrA tLcn1k60CmYPSdjif8UlkSTpE4i9gkW0SEEWufw/ovgBAAD//wMAUEsBAi0AFAAGAAgAAAAhALaD OJL+AAAA4QEAABMAAAAAAAAAAAAAAAAAAAAAAFtDb250ZW50X1R5cGVzXS54bWxQSwECLQAUAAYA CAAAACEAOP0h/9YAAACUAQAACwAAAAAAAAAAAAAAAAAvAQAAX3JlbHMvLnJlbHNQSwECLQAUAAYA CAAAACEA8+si7hsIAABzKAAADgAAAAAAAAAAAAAAAAAuAgAAZHJzL2Uyb0RvYy54bWxQSwECLQAU AAYACAAAACEAllTVVOAAAAAMAQAADwAAAAAAAAAAAAAAAAB1CgAAZHJzL2Rvd25yZXYueG1sUEsF BgAAAAAEAAQA8wAAAIILAAAAAA== ">
                <v:shape id="Полілінія: фігура 20" o:spid="_x0000_s1027" style="position:absolute;left:21216;top:-71;width:38767;height:17620;visibility:visible;mso-wrap-style:square;v-text-anchor:middle" coordsize="3876675,1762125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PGLtEwgAAANsAAAAPAAAAZHJzL2Rvd25yZXYueG1sRE9NawIx EL0L/ocwQm+a1UOxW6MUaUupeKi2oLchGbOhm8mySd3VX28OQo+P971Y9b4WZ2qjC6xgOilAEOtg HFsF3/u38RxETMgG68Ck4EIRVsvhYIGlCR1/0XmXrMghHEtUUKXUlFJGXZHHOAkNceZOofWYMmyt NC12OdzXclYUj9Kj49xQYUPrivTv7s8r2FB3ve63B20/3evRPelgf94PSj2M+pdnEIn69C++uz+M gllen7/kHyCXNwAAAP//AwBQSwECLQAUAAYACAAAACEA2+H2y+4AAACFAQAAEwAAAAAAAAAAAAAA AAAAAAAAW0NvbnRlbnRfVHlwZXNdLnhtbFBLAQItABQABgAIAAAAIQBa9CxbvwAAABUBAAALAAAA AAAAAAAAAAAAAB8BAABfcmVscy8ucmVsc1BLAQItABQABgAIAAAAIQAPGLtEwgAAANsAAAAPAAAA AAAAAAAAAAAAAAcCAABkcnMvZG93bnJldi54bWxQSwUGAAAAAAMAAwC3AAAA9gIAAAAA 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Полілінія: фігура 22" o:spid="_x0000_s1028" style="position:absolute;left:-71;top:-71;width:60007;height:19240;visibility:visible;mso-wrap-style:square;v-text-anchor:middle" coordsize="6000750,1924050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9BmraxAAAANsAAAAPAAAAZHJzL2Rvd25yZXYueG1sRI9Ba8JA FITvgv9heUJvujEUDamrFCEgtEI1gV4f2dckbfZtml2T9N93CwWPw8x8w+wOk2nFQL1rLCtYryIQ xKXVDVcKijxbJiCcR9bYWiYFP+TgsJ/PdphqO/KFhquvRICwS1FB7X2XSunKmgy6le2Ig/dhe4M+ yL6SuscxwE0r4yjaSIMNh4UaOzrWVH5db0bBK75kt3dTZOfsG03+Vp4+k+2jUg+L6fkJhKfJ38P/ 7ZNWEMfw9yX8ALn/BQAA//8DAFBLAQItABQABgAIAAAAIQDb4fbL7gAAAIUBAAATAAAAAAAAAAAA AAAAAAAAAABbQ29udGVudF9UeXBlc10ueG1sUEsBAi0AFAAGAAgAAAAhAFr0LFu/AAAAFQEAAAsA AAAAAAAAAAAAAAAAHwEAAF9yZWxzLy5yZWxzUEsBAi0AFAAGAAgAAAAhAH0GatrEAAAA2wAAAA8A AAAAAAAAAAAAAAAABwIAAGRycy9kb3ducmV2LnhtbFBLBQYAAAAAAwADALcAAAD4AgAAAAA= 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Полілінія: фігура 23" o:spid="_x0000_s1029" style="position:absolute;left:-71;top:-71;width:60007;height:9048;visibility:visible;mso-wrap-style:square;v-text-anchor:middle" coordsize="6000750,904875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Ao+HxAAAANsAAAAPAAAAZHJzL2Rvd25yZXYueG1sRI9Pa8JA FMTvQr/D8grezKYWxKauEgTBnsQ/1Osz+5oNzb6N2TVGP323IHgcZuY3zGzR21p01PrKsYK3JAVB XDhdcangsF+NpiB8QNZYOyYFN/KwmL8MZphpd+UtdbtQighhn6ECE0KTSekLQxZ94hri6P241mKI si2lbvEa4baW4zSdSIsVxwWDDS0NFb+7i1Vw16djfjl/fG8396+TM0V5xC5Xavja558gAvXhGX60 11rB+B3+v8QfIOd/AAAA//8DAFBLAQItABQABgAIAAAAIQDb4fbL7gAAAIUBAAATAAAAAAAAAAAA AAAAAAAAAABbQ29udGVudF9UeXBlc10ueG1sUEsBAi0AFAAGAAgAAAAhAFr0LFu/AAAAFQEAAAsA AAAAAAAAAAAAAAAAHwEAAF9yZWxzLy5yZWxzUEsBAi0AFAAGAAgAAAAhAKECj4fEAAAA2wAAAA8A AAAAAAAAAAAAAAAABwIAAGRycy9kb3ducmV2LnhtbFBLBQYAAAAAAwADALcAAAD4AgAAAAA= 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Полілінія: фігура 24" o:spid="_x0000_s1030" style="position:absolute;left:31761;top:9244;width:28194;height:8286;visibility:visible;mso-wrap-style:square;v-text-anchor:middle" coordsize="2819400,828675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o/OjKwwAAANsAAAAPAAAAZHJzL2Rvd25yZXYueG1sRI/NasMw EITvhb6D2EJvjZwfQnGjhDQQyKEJ1O0DLNb6B1srI6my26ePAoEeh5n5htnsJtOLSM63lhXMZxkI 4tLqlmsF31/Hl1cQPiBr7C2Tgl/ysNs+Pmww13bkT4pFqEWCsM9RQRPCkEvpy4YM+pkdiJNXWWcw JOlqqR2OCW56uciytTTYclpocKBDQ2VX/BgF8eN4KVx1qN6jPnedXK7/4ohKPT9N+zcQgabwH763 T1rBYgW3L+kHyO0VAAD//wMAUEsBAi0AFAAGAAgAAAAhANvh9svuAAAAhQEAABMAAAAAAAAAAAAA AAAAAAAAAFtDb250ZW50X1R5cGVzXS54bWxQSwECLQAUAAYACAAAACEAWvQsW78AAAAVAQAACwAA AAAAAAAAAAAAAAAfAQAAX3JlbHMvLnJlbHNQSwECLQAUAAYACAAAACEAaPzoysMAAADbAAAADwAA AAAAAAAAAAAAAAAHAgAAZHJzL2Rvd25yZXYueG1sUEsFBgAAAAADAAMAtwAAAPcCAAAAAA== 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Макетна таблиця у верхньому колонтитулі"/>
      </w:tblPr>
      <w:tblGrid>
        <w:gridCol w:w="10466"/>
      </w:tblGrid>
      <w:tr w:rsidR="00A66B18" w:rsidRPr="0041428F" w14:paraId="71F24ECA" w14:textId="77777777" w:rsidTr="00A6783B">
        <w:trPr>
          <w:trHeight w:val="270"/>
          <w:jc w:val="center"/>
        </w:trPr>
        <w:tc>
          <w:tcPr>
            <w:tcW w:w="10800" w:type="dxa"/>
          </w:tcPr>
          <w:p w14:paraId="27A4A247" w14:textId="77777777" w:rsidR="00A66B18" w:rsidRPr="0041428F" w:rsidRDefault="00A66B18" w:rsidP="00A66B18">
            <w:pPr>
              <w:pStyle w:val="a0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  <w:lang w:val="en-US" w:eastAsia="en-US"/>
              </w:rPr>
              <mc:AlternateContent>
                <mc:Choice Requires="wps">
                  <w:drawing>
                    <wp:inline distT="0" distB="0" distL="0" distR="0" wp14:anchorId="1339BA67" wp14:editId="28B0AFCD">
                      <wp:extent cx="4476750" cy="407670"/>
                      <wp:effectExtent l="19050" t="19050" r="19050" b="20955"/>
                      <wp:docPr id="18" name="Фігура 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0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      </a:ext>
                              </a:extLst>
                            </wps:spPr>
                            <wps:txbx>
                              <w:txbxContent>
                                <w:p w14:paraId="64DA0DD1" w14:textId="77777777" w:rsidR="00851803" w:rsidRDefault="00851803" w:rsidP="00851803">
                                  <w:pPr>
                                    <w:pStyle w:val="Logo"/>
                                  </w:pPr>
                                  <w:r w:rsidRPr="00F32AEA">
                                    <w:t>Starting with</w:t>
                                  </w:r>
                                </w:p>
                                <w:p w14:paraId="4D830DE0" w14:textId="3D59811C" w:rsidR="00A66B18" w:rsidRPr="00851803" w:rsidRDefault="00851803" w:rsidP="00851803">
                                  <w:pPr>
                                    <w:pStyle w:val="Logo"/>
                                  </w:pPr>
                                  <w:r>
                                    <w:t>STM32CubeIDE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1339BA67" id="Фігура 61" o:spid="_x0000_s1026" style="width:352.5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4DLzcuAEAAGsDAAAOAAAAZHJzL2Uyb0RvYy54bWysU8Fu2zAMvQ/oPwi6N7a7rO2MOMXQIsOA YSvQ7QNkWY4FSKJKKbHz96MUN8m22zAfaFGkH/ke6dXDZA3bKwwaXMOrRcmZchI67bYN//ljc33P WYjCdcKAUw0/qMAf1lfvVqOv1Q0MYDqFjEBcqEff8CFGXxdFkIOyIizAK0fBHtCKSC5uiw7FSOjW FDdleVuMgJ1HkCoEun06Bvk64/e9kvF73wcVmWk49RazxWzbZIv1StRbFH7Qcm5D/EMXVmhHRU9Q TyIKtkP9F5TVEiFAHxcSbAF9r6XKHIhNVf7B5mUQXmUuJE7wJ5nC/4OV3/Yv/hlJhtGHOtAxsZh6 tOlN/bEpi3U4iaWmyCRdLpd3t3cfSFNJsWVJTlazOH/tMcTPCixLh4YjDSNrJPZfQ6SKlPqWkooZ x8aGv7+vyjKnBTC622hjUjAvhHo0yPaCRtluqzQ6Qvgty+pI22S0TR2lZ04yjnLPBNMpTu00s26h OzwjG2kLGh5edwIVZ+aLI5mrj2WiGC8dvHTaS0c4OQAtl4x4ZOA/7SJsdCabih4rzb3QRDODefvS ylz6Oev8j6x/AQAA//8DAFBLAwQUAAYACAAAACEAg125f9oAAAAEAQAADwAAAGRycy9kb3ducmV2 LnhtbEyPwU7DMBBE70j8g7VI3KhDBQGFOFWFVHrgREBwdeIljojXlu22ab+ehQtcRhrNauZtvZrd JPYY0+hJwfWiAIHUezPSoODtdXN1DyJlTUZPnlDBEROsmvOzWlfGH+gF920eBJdQqrQCm3OopEy9 RafTwgckzj59dDqzjYM0UR+43E1yWRSldHokXrA64KPF/qvdOQXb0/O6bNtyY+YQojx1T/2HfVfq 8mJeP4DIOOe/Y/jBZ3RomKnzOzJJTAr4kfyrnN0Vt2w7BeXNEmRTy//wzTcAAAD//wMAUEsBAi0A FAAGAAgAAAAhALaDOJL+AAAA4QEAABMAAAAAAAAAAAAAAAAAAAAAAFtDb250ZW50X1R5cGVzXS54 bWxQSwECLQAUAAYACAAAACEAOP0h/9YAAACUAQAACwAAAAAAAAAAAAAAAAAvAQAAX3JlbHMvLnJl bHNQSwECLQAUAAYACAAAACEAOAy83LgBAABrAwAADgAAAAAAAAAAAAAAAAAuAgAAZHJzL2Uyb0Rv Yy54bWxQSwECLQAUAAYACAAAACEAg125f9oAAAAEAQAADwAAAAAAAAAAAAAAAAASBAAAZHJzL2Rv d25yZXYueG1sUEsFBgAAAAAEAAQA8wAAABkFAAAAAA== " filled="f" strokecolor="white [3212]" strokeweight="3pt">
                      <v:stroke miterlimit="4"/>
                      <v:textbox style="mso-fit-shape-to-text:t" inset="1.5pt,1.5pt,1.5pt,1.5pt">
                        <w:txbxContent>
                          <w:p w14:paraId="64DA0DD1" w14:textId="77777777" w:rsidR="00851803" w:rsidRDefault="00851803" w:rsidP="00851803">
                            <w:pPr>
                              <w:pStyle w:val="Logo"/>
                            </w:pPr>
                            <w:r w:rsidRPr="00F32AEA">
                              <w:t>Starting with</w:t>
                            </w:r>
                          </w:p>
                          <w:p w14:paraId="4D830DE0" w14:textId="3D59811C" w:rsidR="00A66B18" w:rsidRPr="00851803" w:rsidRDefault="00851803" w:rsidP="00851803">
                            <w:pPr>
                              <w:pStyle w:val="Logo"/>
                            </w:pPr>
                            <w:r>
                              <w:t>STM32CubeIDE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14:paraId="08DD5EF0" w14:textId="77777777" w:rsidTr="00BD5217">
        <w:trPr>
          <w:trHeight w:val="2290"/>
          <w:jc w:val="center"/>
        </w:trPr>
        <w:tc>
          <w:tcPr>
            <w:tcW w:w="10800" w:type="dxa"/>
            <w:vAlign w:val="bottom"/>
          </w:tcPr>
          <w:p w14:paraId="7F88618B" w14:textId="144CE671" w:rsidR="00851803" w:rsidRDefault="00851803" w:rsidP="00851803">
            <w:pPr>
              <w:pStyle w:val="ContactInfo"/>
            </w:pPr>
            <w:r>
              <w:t>[D</w:t>
            </w:r>
            <w:r w:rsidR="00473CA9">
              <w:t>mytro</w:t>
            </w:r>
            <w:r>
              <w:t xml:space="preserve"> Lyzun]</w:t>
            </w:r>
          </w:p>
          <w:p w14:paraId="2E12FC7F" w14:textId="77777777" w:rsidR="00851803" w:rsidRPr="00A66B18" w:rsidRDefault="00851803" w:rsidP="00851803">
            <w:pPr>
              <w:pStyle w:val="ContactInfo"/>
            </w:pPr>
            <w:r>
              <w:t>[GitHub:</w:t>
            </w:r>
            <w:r w:rsidRPr="00F32AEA">
              <w:rPr>
                <w:color w:val="17406D" w:themeColor="accent1"/>
              </w:rPr>
              <w:t xml:space="preserve"> </w:t>
            </w:r>
            <w:hyperlink r:id="rId10" w:history="1">
              <w:r w:rsidRPr="00851803">
                <w:rPr>
                  <w:rStyle w:val="Hyperlink"/>
                  <w:color w:val="FFFFFF"/>
                </w:rPr>
                <w:t>https://github.com/Dima1381</w:t>
              </w:r>
            </w:hyperlink>
            <w:r>
              <w:t>]</w:t>
            </w:r>
          </w:p>
          <w:p w14:paraId="2238C122" w14:textId="77777777" w:rsidR="003E24DF" w:rsidRDefault="003E24DF" w:rsidP="00A66B18">
            <w:pPr>
              <w:pStyle w:val="a0"/>
              <w:rPr>
                <w:color w:val="000000" w:themeColor="text1"/>
                <w:lang w:val="en-US"/>
              </w:rPr>
            </w:pPr>
          </w:p>
          <w:p w14:paraId="5BABFDD6" w14:textId="77777777" w:rsidR="00851803" w:rsidRDefault="00851803" w:rsidP="00A66B18">
            <w:pPr>
              <w:pStyle w:val="a0"/>
              <w:rPr>
                <w:color w:val="000000" w:themeColor="text1"/>
                <w:lang w:val="en-US"/>
              </w:rPr>
            </w:pPr>
          </w:p>
          <w:p w14:paraId="145480C9" w14:textId="5CF35ECA" w:rsidR="00851803" w:rsidRPr="00851803" w:rsidRDefault="00851803" w:rsidP="00A66B18">
            <w:pPr>
              <w:pStyle w:val="a0"/>
              <w:rPr>
                <w:color w:val="000000" w:themeColor="text1"/>
                <w:lang w:val="en-US"/>
              </w:rPr>
            </w:pPr>
          </w:p>
        </w:tc>
      </w:tr>
    </w:tbl>
    <w:p w14:paraId="2F8FCE57" w14:textId="77777777" w:rsidR="00A66B18" w:rsidRDefault="00A66B18"/>
    <w:p w14:paraId="59D3C0A1" w14:textId="77777777" w:rsidR="00851803" w:rsidRPr="00851803" w:rsidRDefault="00851803" w:rsidP="00851803">
      <w:pPr>
        <w:pStyle w:val="Recipient"/>
        <w:rPr>
          <w:b w:val="0"/>
          <w:bCs w:val="0"/>
        </w:rPr>
      </w:pPr>
      <w:r w:rsidRPr="00851803">
        <w:rPr>
          <w:b w:val="0"/>
          <w:bCs w:val="0"/>
        </w:rPr>
        <w:t>[Starting work in STM32CubeIDE, writing a first program with target: STM32F103C6T6]</w:t>
      </w:r>
    </w:p>
    <w:p w14:paraId="2B91C39F" w14:textId="44FDBB52" w:rsidR="00851803" w:rsidRPr="00851803" w:rsidRDefault="00851803" w:rsidP="00851803">
      <w:pPr>
        <w:rPr>
          <w:color w:val="000000" w:themeColor="text1"/>
        </w:rPr>
      </w:pPr>
      <w:r w:rsidRPr="00851803">
        <w:rPr>
          <w:color w:val="000000" w:themeColor="text1"/>
        </w:rPr>
        <w:t>[Last Updated: 2</w:t>
      </w:r>
      <w:r w:rsidR="001A404C">
        <w:rPr>
          <w:color w:val="000000" w:themeColor="text1"/>
          <w:lang w:val="en-US"/>
        </w:rPr>
        <w:t>7</w:t>
      </w:r>
      <w:r w:rsidRPr="00851803">
        <w:rPr>
          <w:color w:val="000000" w:themeColor="text1"/>
        </w:rPr>
        <w:t>.02.2025]</w:t>
      </w:r>
    </w:p>
    <w:p w14:paraId="120A6A27" w14:textId="77777777" w:rsidR="00851803" w:rsidRPr="001F0389" w:rsidRDefault="00851803" w:rsidP="00851803">
      <w:pPr>
        <w:pStyle w:val="Signature"/>
        <w:ind w:firstLine="720"/>
        <w:jc w:val="both"/>
        <w:rPr>
          <w:b w:val="0"/>
          <w:bCs w:val="0"/>
          <w:color w:val="595959" w:themeColor="text1" w:themeTint="A6"/>
        </w:rPr>
      </w:pPr>
      <w:r w:rsidRPr="001F0389">
        <w:rPr>
          <w:b w:val="0"/>
          <w:bCs w:val="0"/>
          <w:color w:val="595959" w:themeColor="text1" w:themeTint="A6"/>
        </w:rPr>
        <w:t>This tutorial shows how to use the STM32CubeMX tool to initialize the peripherals, build and generate your starting projects with the initialization C code using HAL libraries.</w:t>
      </w:r>
    </w:p>
    <w:p w14:paraId="34972745" w14:textId="77777777" w:rsidR="00851803" w:rsidRPr="001F0389" w:rsidRDefault="00851803" w:rsidP="00851803">
      <w:pPr>
        <w:pStyle w:val="Signature"/>
        <w:ind w:firstLine="720"/>
        <w:jc w:val="both"/>
        <w:rPr>
          <w:b w:val="0"/>
          <w:bCs w:val="0"/>
          <w:color w:val="595959" w:themeColor="text1" w:themeTint="A6"/>
        </w:rPr>
      </w:pPr>
      <w:r w:rsidRPr="001F0389">
        <w:rPr>
          <w:b w:val="0"/>
          <w:bCs w:val="0"/>
          <w:color w:val="595959" w:themeColor="text1" w:themeTint="A6"/>
        </w:rPr>
        <w:t>Here I will go through the all process from launching the IDE to building the program on target. In this section I am going to develop a program called "A flashing led code". The idea is that the led on the target will display some code by blinking a certain number of times at intervals.</w:t>
      </w:r>
    </w:p>
    <w:p w14:paraId="25CA5863" w14:textId="7A289FFB" w:rsidR="00851803" w:rsidRPr="001F0389" w:rsidRDefault="00851803" w:rsidP="00851803">
      <w:pPr>
        <w:pStyle w:val="Signature"/>
        <w:ind w:firstLine="720"/>
        <w:jc w:val="both"/>
        <w:rPr>
          <w:b w:val="0"/>
          <w:bCs w:val="0"/>
          <w:color w:val="595959" w:themeColor="text1" w:themeTint="A6"/>
          <w:u w:val="single"/>
        </w:rPr>
      </w:pPr>
      <w:r w:rsidRPr="001F0389">
        <w:rPr>
          <w:b w:val="0"/>
          <w:bCs w:val="0"/>
          <w:color w:val="595959" w:themeColor="text1" w:themeTint="A6"/>
          <w:u w:val="single"/>
        </w:rPr>
        <w:t>You can find the result in the same directory on github (file header)</w:t>
      </w:r>
    </w:p>
    <w:p w14:paraId="5EAD8B08" w14:textId="77777777" w:rsidR="00851803" w:rsidRPr="001F0389" w:rsidRDefault="00851803" w:rsidP="00851803">
      <w:pPr>
        <w:pStyle w:val="Signature"/>
        <w:rPr>
          <w:b w:val="0"/>
          <w:bCs w:val="0"/>
          <w:color w:val="595959" w:themeColor="text1" w:themeTint="A6"/>
        </w:rPr>
      </w:pPr>
    </w:p>
    <w:p w14:paraId="42BB8D2B" w14:textId="77777777" w:rsidR="00851803" w:rsidRPr="001F0389" w:rsidRDefault="00851803" w:rsidP="00851803">
      <w:pPr>
        <w:pStyle w:val="Signature"/>
        <w:ind w:left="0" w:firstLine="720"/>
        <w:jc w:val="both"/>
        <w:rPr>
          <w:b w:val="0"/>
          <w:bCs w:val="0"/>
          <w:color w:val="595959" w:themeColor="text1" w:themeTint="A6"/>
        </w:rPr>
      </w:pPr>
      <w:r w:rsidRPr="001F0389">
        <w:rPr>
          <w:b w:val="0"/>
          <w:bCs w:val="0"/>
          <w:color w:val="595959" w:themeColor="text1" w:themeTint="A6"/>
        </w:rPr>
        <w:t xml:space="preserve">Prerequisites: </w:t>
      </w:r>
    </w:p>
    <w:p w14:paraId="30238D9A" w14:textId="77777777" w:rsidR="00851803" w:rsidRPr="001F0389" w:rsidRDefault="00851803" w:rsidP="00851803">
      <w:pPr>
        <w:pStyle w:val="Signature"/>
        <w:numPr>
          <w:ilvl w:val="0"/>
          <w:numId w:val="2"/>
        </w:numPr>
        <w:jc w:val="both"/>
        <w:rPr>
          <w:b w:val="0"/>
          <w:bCs w:val="0"/>
          <w:color w:val="595959" w:themeColor="text1" w:themeTint="A6"/>
        </w:rPr>
      </w:pPr>
      <w:r w:rsidRPr="001F0389">
        <w:rPr>
          <w:b w:val="0"/>
          <w:bCs w:val="0"/>
          <w:color w:val="595959" w:themeColor="text1" w:themeTint="A6"/>
        </w:rPr>
        <w:t>You should already have installed STM32CubeIDE.</w:t>
      </w:r>
    </w:p>
    <w:p w14:paraId="5EFC24C2" w14:textId="77777777" w:rsidR="00851803" w:rsidRPr="001F0389" w:rsidRDefault="00851803" w:rsidP="00851803">
      <w:pPr>
        <w:shd w:val="clear" w:color="auto" w:fill="FFFFFF"/>
        <w:spacing w:before="0" w:after="0"/>
        <w:ind w:left="0" w:right="0" w:firstLine="720"/>
        <w:jc w:val="both"/>
        <w:rPr>
          <w:rFonts w:eastAsia="Times New Roman" w:cs="Times New Roman"/>
          <w:kern w:val="0"/>
          <w:szCs w:val="24"/>
          <w:lang w:eastAsia="en-US"/>
        </w:rPr>
      </w:pPr>
      <w:r w:rsidRPr="001F0389">
        <w:rPr>
          <w:rFonts w:eastAsia="Times New Roman" w:cs="Times New Roman"/>
          <w:kern w:val="0"/>
          <w:szCs w:val="24"/>
          <w:lang w:eastAsia="en-US"/>
        </w:rPr>
        <w:t>Hardware:</w:t>
      </w:r>
    </w:p>
    <w:p w14:paraId="0A1B2230" w14:textId="28118629" w:rsidR="00851803" w:rsidRPr="001F0389" w:rsidRDefault="00851803" w:rsidP="00851803">
      <w:pPr>
        <w:pStyle w:val="ListParagraph"/>
        <w:numPr>
          <w:ilvl w:val="0"/>
          <w:numId w:val="2"/>
        </w:numPr>
        <w:shd w:val="clear" w:color="auto" w:fill="FFFFFF"/>
        <w:spacing w:before="0" w:after="0"/>
        <w:ind w:right="0"/>
        <w:jc w:val="both"/>
        <w:rPr>
          <w:rFonts w:eastAsia="Times New Roman" w:cs="Times New Roman"/>
          <w:kern w:val="0"/>
          <w:szCs w:val="24"/>
          <w:lang w:eastAsia="en-US"/>
        </w:rPr>
      </w:pPr>
      <w:r w:rsidRPr="001F0389">
        <w:rPr>
          <w:rFonts w:eastAsia="Times New Roman" w:cs="Times New Roman"/>
          <w:kern w:val="0"/>
          <w:szCs w:val="24"/>
          <w:lang w:eastAsia="en-US"/>
        </w:rPr>
        <w:t>STM32F103x (in my case STM32F103C6T6);</w:t>
      </w:r>
    </w:p>
    <w:p w14:paraId="4DFB3AA4" w14:textId="77777777" w:rsidR="00851803" w:rsidRPr="001F0389" w:rsidRDefault="00851803" w:rsidP="00851803">
      <w:pPr>
        <w:pStyle w:val="ListParagraph"/>
        <w:numPr>
          <w:ilvl w:val="0"/>
          <w:numId w:val="1"/>
        </w:numPr>
        <w:shd w:val="clear" w:color="auto" w:fill="FFFFFF"/>
        <w:spacing w:before="0" w:after="0"/>
        <w:ind w:right="0"/>
        <w:jc w:val="both"/>
        <w:rPr>
          <w:rFonts w:eastAsia="Times New Roman" w:cs="Times New Roman"/>
          <w:kern w:val="0"/>
          <w:szCs w:val="24"/>
          <w:lang w:eastAsia="en-US"/>
        </w:rPr>
      </w:pPr>
      <w:r w:rsidRPr="001F0389">
        <w:rPr>
          <w:rFonts w:eastAsia="Times New Roman" w:cs="Times New Roman"/>
          <w:kern w:val="0"/>
          <w:szCs w:val="24"/>
          <w:lang w:eastAsia="en-US"/>
        </w:rPr>
        <w:t>Jumper wires: M-M;</w:t>
      </w:r>
    </w:p>
    <w:p w14:paraId="3A05900D" w14:textId="20851037" w:rsidR="00851803" w:rsidRPr="001F0389" w:rsidRDefault="00851803" w:rsidP="00851803">
      <w:pPr>
        <w:pStyle w:val="ListParagraph"/>
        <w:numPr>
          <w:ilvl w:val="0"/>
          <w:numId w:val="1"/>
        </w:numPr>
        <w:shd w:val="clear" w:color="auto" w:fill="FFFFFF"/>
        <w:spacing w:before="0" w:after="0"/>
        <w:ind w:right="0"/>
        <w:jc w:val="both"/>
        <w:rPr>
          <w:rFonts w:eastAsia="Times New Roman" w:cs="Times New Roman"/>
          <w:kern w:val="0"/>
          <w:szCs w:val="24"/>
          <w:lang w:eastAsia="en-US"/>
        </w:rPr>
      </w:pPr>
      <w:r w:rsidRPr="001F0389">
        <w:rPr>
          <w:rFonts w:eastAsia="Times New Roman" w:cs="Times New Roman"/>
          <w:kern w:val="0"/>
          <w:szCs w:val="24"/>
          <w:lang w:eastAsia="en-US"/>
        </w:rPr>
        <w:t>ST</w:t>
      </w:r>
      <w:r w:rsidR="006E60FA" w:rsidRPr="001F0389">
        <w:rPr>
          <w:rFonts w:eastAsia="Times New Roman" w:cs="Times New Roman"/>
          <w:kern w:val="0"/>
          <w:szCs w:val="24"/>
          <w:lang w:eastAsia="en-US"/>
        </w:rPr>
        <w:t>-</w:t>
      </w:r>
      <w:r w:rsidRPr="001F0389">
        <w:rPr>
          <w:rFonts w:eastAsia="Times New Roman" w:cs="Times New Roman"/>
          <w:kern w:val="0"/>
          <w:szCs w:val="24"/>
          <w:lang w:eastAsia="en-US"/>
        </w:rPr>
        <w:t>LINK for STM32 (in my case ST LINK V2);</w:t>
      </w:r>
    </w:p>
    <w:p w14:paraId="027420D6" w14:textId="77777777" w:rsidR="00851803" w:rsidRPr="001F0389" w:rsidRDefault="00851803" w:rsidP="00851803">
      <w:pPr>
        <w:shd w:val="clear" w:color="auto" w:fill="FFFFFF"/>
        <w:spacing w:before="0" w:after="0"/>
        <w:ind w:right="0"/>
        <w:jc w:val="both"/>
        <w:rPr>
          <w:rFonts w:asciiTheme="majorHAnsi" w:eastAsia="Times New Roman" w:hAnsiTheme="majorHAnsi" w:cs="Times New Roman"/>
          <w:kern w:val="0"/>
          <w:szCs w:val="24"/>
          <w:lang w:eastAsia="en-US"/>
        </w:rPr>
      </w:pPr>
    </w:p>
    <w:p w14:paraId="4E06F7F9" w14:textId="05437371" w:rsidR="00851803" w:rsidRPr="001F0389" w:rsidRDefault="00851803" w:rsidP="00441DFD">
      <w:pPr>
        <w:spacing w:before="0" w:after="0"/>
        <w:ind w:left="0" w:right="0"/>
        <w:rPr>
          <w:lang w:val="en-US"/>
        </w:rPr>
      </w:pPr>
    </w:p>
    <w:p w14:paraId="1709637E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0820398B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25DF8AB2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0F35CC06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5368DFE3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3E4919C3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3E458C43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0916B7AE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2AEDCA79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04EF0A88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2D7B61F3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76157E61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211576E7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6196F5D4" w14:textId="77777777" w:rsidR="00441DFD" w:rsidRPr="001F0389" w:rsidRDefault="00441DFD" w:rsidP="00441DFD">
      <w:pPr>
        <w:spacing w:before="0" w:after="0"/>
        <w:ind w:left="0" w:right="0"/>
        <w:rPr>
          <w:lang w:val="en-US"/>
        </w:rPr>
      </w:pPr>
    </w:p>
    <w:p w14:paraId="7C63FC12" w14:textId="77777777" w:rsidR="00851803" w:rsidRPr="001F0389" w:rsidRDefault="00851803" w:rsidP="00851803"/>
    <w:p w14:paraId="22CA3EF8" w14:textId="77777777" w:rsidR="00851803" w:rsidRPr="001F0389" w:rsidRDefault="00851803" w:rsidP="00851803">
      <w:pPr>
        <w:jc w:val="center"/>
        <w:rPr>
          <w:b/>
          <w:sz w:val="28"/>
          <w:szCs w:val="28"/>
        </w:rPr>
      </w:pPr>
      <w:r w:rsidRPr="001F0389">
        <w:rPr>
          <w:b/>
          <w:sz w:val="28"/>
          <w:szCs w:val="28"/>
        </w:rPr>
        <w:lastRenderedPageBreak/>
        <w:t>Create new STM32Project in CubeIDE</w:t>
      </w:r>
    </w:p>
    <w:p w14:paraId="43DE7075" w14:textId="77777777" w:rsidR="00851803" w:rsidRPr="001F0389" w:rsidRDefault="00851803" w:rsidP="00851803">
      <w:pPr>
        <w:rPr>
          <w:noProof/>
          <w:szCs w:val="24"/>
          <w:lang w:eastAsia="en-US"/>
        </w:rPr>
      </w:pPr>
      <w:r w:rsidRPr="001F0389">
        <w:rPr>
          <w:szCs w:val="24"/>
        </w:rPr>
        <w:t>Click File-&gt;New-&gt;STM32Project</w:t>
      </w:r>
      <w:r w:rsidRPr="001F0389">
        <w:rPr>
          <w:noProof/>
          <w:szCs w:val="24"/>
          <w:lang w:eastAsia="en-US"/>
        </w:rPr>
        <w:t xml:space="preserve"> </w:t>
      </w:r>
    </w:p>
    <w:p w14:paraId="478D1377" w14:textId="77777777" w:rsidR="00851803" w:rsidRPr="001F0389" w:rsidRDefault="00851803" w:rsidP="00FE41EF">
      <w:pPr>
        <w:spacing w:after="0"/>
        <w:ind w:left="0" w:right="0"/>
        <w:jc w:val="center"/>
        <w:rPr>
          <w:szCs w:val="24"/>
          <w:lang w:val="en-US"/>
        </w:rPr>
      </w:pPr>
      <w:r w:rsidRPr="001F0389">
        <w:rPr>
          <w:noProof/>
          <w:szCs w:val="24"/>
          <w:lang w:val="en-US" w:eastAsia="en-US"/>
        </w:rPr>
        <w:drawing>
          <wp:inline distT="0" distB="0" distL="0" distR="0" wp14:anchorId="0FCE7025" wp14:editId="7DB0EE04">
            <wp:extent cx="4273826" cy="11040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826" cy="1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1191" w14:textId="421807F0" w:rsidR="00A37425" w:rsidRPr="001F0389" w:rsidRDefault="00A37425" w:rsidP="00FE41EF">
      <w:pPr>
        <w:spacing w:after="0"/>
        <w:ind w:left="0" w:right="0" w:firstLine="720"/>
        <w:jc w:val="center"/>
        <w:rPr>
          <w:szCs w:val="24"/>
          <w:lang w:val="en-US"/>
        </w:rPr>
      </w:pPr>
      <w:r w:rsidRPr="001F0389">
        <w:rPr>
          <w:szCs w:val="24"/>
        </w:rPr>
        <w:t>Picture 1.</w:t>
      </w:r>
      <w:r w:rsidRPr="001F0389">
        <w:rPr>
          <w:szCs w:val="24"/>
          <w:lang w:val="en-US"/>
        </w:rPr>
        <w:t xml:space="preserve"> Create new Project.</w:t>
      </w:r>
    </w:p>
    <w:p w14:paraId="63BE5714" w14:textId="77777777" w:rsidR="007B6ED6" w:rsidRPr="001F0389" w:rsidRDefault="007B6ED6" w:rsidP="007B6ED6">
      <w:pPr>
        <w:spacing w:before="120" w:after="0"/>
        <w:ind w:left="0" w:right="0" w:firstLine="720"/>
        <w:jc w:val="center"/>
        <w:rPr>
          <w:szCs w:val="24"/>
          <w:lang w:val="en-US"/>
        </w:rPr>
      </w:pPr>
    </w:p>
    <w:p w14:paraId="0A30A9B4" w14:textId="284A6D6F" w:rsidR="00851803" w:rsidRPr="001F0389" w:rsidRDefault="00851803" w:rsidP="00851803">
      <w:pPr>
        <w:ind w:left="0" w:firstLine="720"/>
        <w:rPr>
          <w:noProof/>
          <w:szCs w:val="24"/>
          <w:lang w:eastAsia="en-US"/>
        </w:rPr>
      </w:pPr>
      <w:r w:rsidRPr="001F0389">
        <w:rPr>
          <w:szCs w:val="24"/>
        </w:rPr>
        <w:t>Find and select your target</w:t>
      </w:r>
      <w:r w:rsidRPr="001F0389">
        <w:rPr>
          <w:noProof/>
          <w:szCs w:val="24"/>
          <w:lang w:eastAsia="en-US"/>
        </w:rPr>
        <w:t>:</w:t>
      </w:r>
    </w:p>
    <w:p w14:paraId="36314FD7" w14:textId="7429874F" w:rsidR="00851803" w:rsidRPr="001F0389" w:rsidRDefault="00B72AB9" w:rsidP="00FE41EF">
      <w:pPr>
        <w:spacing w:beforeLines="40" w:before="96" w:after="0"/>
        <w:ind w:left="0" w:right="0" w:firstLine="720"/>
        <w:jc w:val="center"/>
        <w:rPr>
          <w:noProof/>
          <w:szCs w:val="24"/>
          <w:lang w:val="en-US" w:eastAsia="en-US"/>
        </w:rPr>
      </w:pPr>
      <w:r w:rsidRPr="001F0389">
        <w:rPr>
          <w:noProof/>
          <w:lang w:val="en-US" w:eastAsia="en-US"/>
        </w:rPr>
        <w:drawing>
          <wp:inline distT="0" distB="0" distL="0" distR="0" wp14:anchorId="7838CA25" wp14:editId="1069F8A6">
            <wp:extent cx="4405477" cy="2426677"/>
            <wp:effectExtent l="0" t="0" r="0" b="0"/>
            <wp:docPr id="193046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0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384" cy="24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81EF" w14:textId="48EE4305" w:rsidR="00FE41EF" w:rsidRPr="001F0389" w:rsidRDefault="00FE41EF" w:rsidP="00FE41EF">
      <w:pPr>
        <w:spacing w:beforeLines="40" w:before="96" w:after="0"/>
        <w:ind w:left="0" w:right="0" w:firstLine="720"/>
        <w:jc w:val="center"/>
        <w:rPr>
          <w:szCs w:val="24"/>
          <w:lang w:val="en-US"/>
        </w:rPr>
      </w:pPr>
      <w:r w:rsidRPr="001F0389">
        <w:rPr>
          <w:szCs w:val="24"/>
        </w:rPr>
        <w:t xml:space="preserve">Picture </w:t>
      </w:r>
      <w:r w:rsidR="00B11BE6" w:rsidRPr="001F0389">
        <w:rPr>
          <w:szCs w:val="24"/>
          <w:lang w:val="en-US"/>
        </w:rPr>
        <w:t>2</w:t>
      </w:r>
      <w:r w:rsidRPr="001F0389">
        <w:rPr>
          <w:szCs w:val="24"/>
        </w:rPr>
        <w:t>.</w:t>
      </w:r>
      <w:r w:rsidRPr="001F0389">
        <w:rPr>
          <w:szCs w:val="24"/>
          <w:lang w:val="en-US"/>
        </w:rPr>
        <w:t xml:space="preserve"> </w:t>
      </w:r>
      <w:r w:rsidR="00B11BE6" w:rsidRPr="001F0389">
        <w:rPr>
          <w:szCs w:val="24"/>
          <w:lang w:val="en-US"/>
        </w:rPr>
        <w:t>Selected target.</w:t>
      </w:r>
    </w:p>
    <w:p w14:paraId="62B5DE2B" w14:textId="77777777" w:rsidR="00FE41EF" w:rsidRPr="001F0389" w:rsidRDefault="00FE41EF" w:rsidP="00026857">
      <w:pPr>
        <w:ind w:left="0" w:right="0" w:firstLine="720"/>
        <w:jc w:val="center"/>
        <w:rPr>
          <w:noProof/>
          <w:szCs w:val="24"/>
          <w:lang w:val="en-US" w:eastAsia="en-US"/>
        </w:rPr>
      </w:pPr>
    </w:p>
    <w:p w14:paraId="1CD0B97C" w14:textId="04BF9FF8" w:rsidR="00851803" w:rsidRPr="001F0389" w:rsidRDefault="00610E56" w:rsidP="00610E56">
      <w:pPr>
        <w:rPr>
          <w:szCs w:val="24"/>
        </w:rPr>
      </w:pPr>
      <w:r w:rsidRPr="001F0389">
        <w:rPr>
          <w:szCs w:val="24"/>
          <w:lang w:val="en-US"/>
        </w:rPr>
        <w:t>Write</w:t>
      </w:r>
      <w:r w:rsidR="00851803" w:rsidRPr="001F0389">
        <w:rPr>
          <w:szCs w:val="24"/>
        </w:rPr>
        <w:t xml:space="preserve"> name project and click “Finish”:</w:t>
      </w:r>
    </w:p>
    <w:p w14:paraId="0E687D60" w14:textId="77777777" w:rsidR="00851803" w:rsidRPr="001F0389" w:rsidRDefault="00851803" w:rsidP="000F44A2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F0389">
        <w:rPr>
          <w:noProof/>
          <w:szCs w:val="24"/>
          <w:lang w:val="en-US" w:eastAsia="en-US"/>
        </w:rPr>
        <w:drawing>
          <wp:inline distT="0" distB="0" distL="0" distR="0" wp14:anchorId="4D6C7B7F" wp14:editId="4559EA78">
            <wp:extent cx="2802097" cy="273616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4" cy="27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ED6D" w14:textId="6B81C154" w:rsidR="000F44A2" w:rsidRPr="001F0389" w:rsidRDefault="000F44A2" w:rsidP="000F44A2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F0389">
        <w:rPr>
          <w:szCs w:val="24"/>
        </w:rPr>
        <w:t xml:space="preserve">Picture </w:t>
      </w:r>
      <w:r w:rsidRPr="001F0389">
        <w:rPr>
          <w:szCs w:val="24"/>
          <w:lang w:val="en-US"/>
        </w:rPr>
        <w:t>3</w:t>
      </w:r>
      <w:r w:rsidRPr="001F0389">
        <w:rPr>
          <w:szCs w:val="24"/>
        </w:rPr>
        <w:t>.</w:t>
      </w:r>
      <w:r w:rsidRPr="001F0389">
        <w:rPr>
          <w:szCs w:val="24"/>
          <w:lang w:val="en-US"/>
        </w:rPr>
        <w:t xml:space="preserve"> Setup Project.</w:t>
      </w:r>
    </w:p>
    <w:p w14:paraId="759CD6BC" w14:textId="77777777" w:rsidR="000F44A2" w:rsidRPr="001F0389" w:rsidRDefault="000F44A2" w:rsidP="00B72AB9">
      <w:pPr>
        <w:ind w:left="0" w:right="0"/>
        <w:jc w:val="center"/>
        <w:rPr>
          <w:szCs w:val="24"/>
          <w:lang w:val="en-US"/>
        </w:rPr>
      </w:pPr>
    </w:p>
    <w:p w14:paraId="599E8F9C" w14:textId="77777777" w:rsidR="00851803" w:rsidRPr="001F0389" w:rsidRDefault="00851803" w:rsidP="00851803">
      <w:pPr>
        <w:ind w:left="0"/>
        <w:rPr>
          <w:szCs w:val="24"/>
        </w:rPr>
      </w:pPr>
    </w:p>
    <w:p w14:paraId="639621F8" w14:textId="77777777" w:rsidR="00943BB3" w:rsidRPr="001F0389" w:rsidRDefault="00851803" w:rsidP="00943BB3">
      <w:pPr>
        <w:spacing w:before="0" w:after="0" w:line="360" w:lineRule="auto"/>
        <w:ind w:left="0" w:right="0" w:firstLine="720"/>
        <w:jc w:val="both"/>
        <w:rPr>
          <w:szCs w:val="24"/>
          <w:lang w:val="en-US"/>
        </w:rPr>
      </w:pPr>
      <w:r w:rsidRPr="001F0389">
        <w:rPr>
          <w:b/>
          <w:szCs w:val="24"/>
        </w:rPr>
        <w:t>Attention:</w:t>
      </w:r>
      <w:r w:rsidRPr="001F0389">
        <w:rPr>
          <w:szCs w:val="24"/>
        </w:rPr>
        <w:t xml:space="preserve"> If you get the following error, just log in. </w:t>
      </w:r>
    </w:p>
    <w:p w14:paraId="0F86B826" w14:textId="3E5352EF" w:rsidR="00943BB3" w:rsidRPr="001F0389" w:rsidRDefault="00851803" w:rsidP="00943BB3">
      <w:pPr>
        <w:spacing w:before="0" w:after="0" w:line="360" w:lineRule="auto"/>
        <w:ind w:right="0" w:firstLine="720"/>
        <w:jc w:val="both"/>
        <w:rPr>
          <w:szCs w:val="24"/>
          <w:lang w:val="en-US"/>
        </w:rPr>
      </w:pPr>
      <w:r w:rsidRPr="001F0389">
        <w:rPr>
          <w:szCs w:val="24"/>
        </w:rPr>
        <w:t>Click Help -&gt; STM32Cube updates -&gt; Connection to myST:</w:t>
      </w:r>
    </w:p>
    <w:p w14:paraId="790423AB" w14:textId="1DA17F75" w:rsidR="00851803" w:rsidRPr="001F0389" w:rsidRDefault="00851803" w:rsidP="001620CF">
      <w:pPr>
        <w:spacing w:beforeLines="40" w:before="96" w:after="0" w:line="360" w:lineRule="auto"/>
        <w:ind w:left="0" w:right="0"/>
        <w:jc w:val="center"/>
        <w:rPr>
          <w:szCs w:val="24"/>
          <w:lang w:val="en-US"/>
        </w:rPr>
      </w:pPr>
      <w:r w:rsidRPr="001F0389">
        <w:rPr>
          <w:noProof/>
          <w:szCs w:val="24"/>
          <w:lang w:val="en-US" w:eastAsia="en-US"/>
        </w:rPr>
        <w:drawing>
          <wp:inline distT="0" distB="0" distL="0" distR="0" wp14:anchorId="5A253617" wp14:editId="6098FA14">
            <wp:extent cx="2385805" cy="9370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9703" cy="9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9A8A" w14:textId="15CABF2B" w:rsidR="001620CF" w:rsidRPr="001F0389" w:rsidRDefault="001620CF" w:rsidP="001620CF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F0389">
        <w:rPr>
          <w:szCs w:val="24"/>
        </w:rPr>
        <w:t xml:space="preserve">Picture </w:t>
      </w:r>
      <w:r w:rsidRPr="001F0389">
        <w:rPr>
          <w:szCs w:val="24"/>
          <w:lang w:val="en-US"/>
        </w:rPr>
        <w:t>4</w:t>
      </w:r>
      <w:r w:rsidRPr="001F0389">
        <w:rPr>
          <w:szCs w:val="24"/>
        </w:rPr>
        <w:t>.</w:t>
      </w:r>
      <w:r w:rsidRPr="001F0389">
        <w:rPr>
          <w:szCs w:val="24"/>
          <w:lang w:val="en-US"/>
        </w:rPr>
        <w:t xml:space="preserve"> Error with login</w:t>
      </w:r>
    </w:p>
    <w:p w14:paraId="312C389B" w14:textId="77777777" w:rsidR="00943BB3" w:rsidRPr="001F0389" w:rsidRDefault="00943BB3" w:rsidP="00F65135">
      <w:pPr>
        <w:spacing w:before="0" w:after="0" w:line="360" w:lineRule="auto"/>
        <w:ind w:left="0" w:right="0"/>
        <w:rPr>
          <w:szCs w:val="24"/>
          <w:lang w:val="en-US"/>
        </w:rPr>
      </w:pPr>
    </w:p>
    <w:p w14:paraId="245FD63A" w14:textId="52BE0784" w:rsidR="00943BB3" w:rsidRPr="001F0389" w:rsidRDefault="00943BB3" w:rsidP="00943BB3">
      <w:pPr>
        <w:jc w:val="both"/>
        <w:rPr>
          <w:szCs w:val="24"/>
          <w:lang w:val="en-US"/>
        </w:rPr>
      </w:pPr>
      <w:r w:rsidRPr="001F0389">
        <w:rPr>
          <w:szCs w:val="24"/>
        </w:rPr>
        <w:t>After that, let's move on to some settings:</w:t>
      </w:r>
    </w:p>
    <w:p w14:paraId="623A256F" w14:textId="63007A47" w:rsidR="00851803" w:rsidRPr="00A2685C" w:rsidRDefault="00851803" w:rsidP="00851803">
      <w:pPr>
        <w:pStyle w:val="ListParagraph"/>
        <w:numPr>
          <w:ilvl w:val="0"/>
          <w:numId w:val="3"/>
        </w:numPr>
        <w:jc w:val="both"/>
        <w:rPr>
          <w:szCs w:val="24"/>
        </w:rPr>
      </w:pPr>
      <w:r w:rsidRPr="00A2685C">
        <w:rPr>
          <w:szCs w:val="24"/>
        </w:rPr>
        <w:t>Click System Core -&gt; SYS -&gt; Debug: Serial Wire.</w:t>
      </w:r>
    </w:p>
    <w:p w14:paraId="6BBAF720" w14:textId="15EC6486" w:rsidR="00851803" w:rsidRPr="00A2685C" w:rsidRDefault="00851803" w:rsidP="00851803">
      <w:pPr>
        <w:pStyle w:val="ListParagraph"/>
        <w:numPr>
          <w:ilvl w:val="0"/>
          <w:numId w:val="3"/>
        </w:numPr>
        <w:jc w:val="both"/>
        <w:rPr>
          <w:szCs w:val="24"/>
        </w:rPr>
      </w:pPr>
      <w:r w:rsidRPr="00A2685C">
        <w:rPr>
          <w:szCs w:val="24"/>
        </w:rPr>
        <w:t>Setup Pin</w:t>
      </w:r>
      <w:r w:rsidR="00943BB3" w:rsidRPr="00A2685C">
        <w:rPr>
          <w:szCs w:val="24"/>
        </w:rPr>
        <w:t>o</w:t>
      </w:r>
      <w:r w:rsidRPr="00A2685C">
        <w:rPr>
          <w:szCs w:val="24"/>
        </w:rPr>
        <w:t>ut, for out led blink we will use Pin 13. Click on PC13 -&gt; GPIO_OutPut.</w:t>
      </w:r>
    </w:p>
    <w:p w14:paraId="7EA784BA" w14:textId="77777777" w:rsidR="00851803" w:rsidRPr="00A2685C" w:rsidRDefault="00851803" w:rsidP="00851803">
      <w:pPr>
        <w:pStyle w:val="ListParagraph"/>
        <w:numPr>
          <w:ilvl w:val="0"/>
          <w:numId w:val="3"/>
        </w:numPr>
        <w:jc w:val="both"/>
        <w:rPr>
          <w:szCs w:val="24"/>
        </w:rPr>
      </w:pPr>
      <w:r w:rsidRPr="00A2685C">
        <w:rPr>
          <w:szCs w:val="24"/>
        </w:rPr>
        <w:t>Click “Save” and after STM32Cude create project and generate some code.</w:t>
      </w:r>
    </w:p>
    <w:p w14:paraId="7B9BC861" w14:textId="1EDBD973" w:rsidR="00851803" w:rsidRPr="00A2685C" w:rsidRDefault="00943BB3" w:rsidP="00F65135">
      <w:pPr>
        <w:spacing w:beforeLines="40" w:before="96" w:after="0" w:line="360" w:lineRule="auto"/>
        <w:ind w:left="0" w:right="0"/>
        <w:jc w:val="center"/>
        <w:rPr>
          <w:szCs w:val="24"/>
          <w:lang w:val="en-US"/>
        </w:rPr>
      </w:pPr>
      <w:r w:rsidRPr="00A2685C">
        <w:rPr>
          <w:noProof/>
          <w:lang w:val="en-US" w:eastAsia="en-US"/>
        </w:rPr>
        <w:drawing>
          <wp:inline distT="0" distB="0" distL="0" distR="0" wp14:anchorId="7331C2FA" wp14:editId="20BD1613">
            <wp:extent cx="5730763" cy="2616591"/>
            <wp:effectExtent l="0" t="0" r="3810" b="0"/>
            <wp:docPr id="11776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883" cy="26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1C0" w14:textId="2536DC51" w:rsidR="00F65135" w:rsidRPr="00A2685C" w:rsidRDefault="00F65135" w:rsidP="00F65135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A2685C">
        <w:rPr>
          <w:szCs w:val="24"/>
        </w:rPr>
        <w:t xml:space="preserve">Picture </w:t>
      </w:r>
      <w:r w:rsidRPr="00A2685C">
        <w:rPr>
          <w:szCs w:val="24"/>
          <w:lang w:val="en-US"/>
        </w:rPr>
        <w:t>5</w:t>
      </w:r>
      <w:r w:rsidRPr="00A2685C">
        <w:rPr>
          <w:szCs w:val="24"/>
        </w:rPr>
        <w:t>.</w:t>
      </w:r>
      <w:r w:rsidRPr="00A2685C">
        <w:rPr>
          <w:szCs w:val="24"/>
          <w:lang w:val="en-US"/>
        </w:rPr>
        <w:t xml:space="preserve"> Setting project.</w:t>
      </w:r>
    </w:p>
    <w:p w14:paraId="4E7869C8" w14:textId="30C1D636" w:rsidR="00AB027E" w:rsidRPr="008C7BF5" w:rsidRDefault="00AB027E" w:rsidP="008C7BF5">
      <w:pPr>
        <w:tabs>
          <w:tab w:val="left" w:pos="1891"/>
        </w:tabs>
        <w:ind w:left="0"/>
        <w:rPr>
          <w:szCs w:val="24"/>
          <w:lang w:val="en-US"/>
        </w:rPr>
      </w:pPr>
    </w:p>
    <w:p w14:paraId="6234054F" w14:textId="77777777" w:rsidR="00AB027E" w:rsidRDefault="00851803" w:rsidP="00AB027E">
      <w:pPr>
        <w:tabs>
          <w:tab w:val="left" w:pos="1891"/>
        </w:tabs>
        <w:spacing w:before="0" w:after="0" w:line="360" w:lineRule="auto"/>
        <w:ind w:left="0" w:right="0" w:firstLine="703"/>
        <w:jc w:val="both"/>
        <w:rPr>
          <w:szCs w:val="24"/>
          <w:lang w:val="en-US"/>
        </w:rPr>
      </w:pPr>
      <w:r w:rsidRPr="00441DFD">
        <w:rPr>
          <w:szCs w:val="24"/>
        </w:rPr>
        <w:t xml:space="preserve">We will working in next file : </w:t>
      </w:r>
    </w:p>
    <w:p w14:paraId="22633856" w14:textId="109B578A" w:rsidR="00851803" w:rsidRPr="00A2685C" w:rsidRDefault="00851803" w:rsidP="00AB027E">
      <w:pPr>
        <w:pStyle w:val="ListParagraph"/>
        <w:numPr>
          <w:ilvl w:val="0"/>
          <w:numId w:val="4"/>
        </w:numPr>
        <w:tabs>
          <w:tab w:val="left" w:pos="1891"/>
        </w:tabs>
        <w:spacing w:before="0" w:after="0" w:line="360" w:lineRule="auto"/>
        <w:ind w:left="0" w:right="0" w:firstLine="1304"/>
        <w:jc w:val="both"/>
        <w:rPr>
          <w:szCs w:val="24"/>
        </w:rPr>
      </w:pPr>
      <w:r w:rsidRPr="00AB027E">
        <w:rPr>
          <w:szCs w:val="24"/>
        </w:rPr>
        <w:t>Core</w:t>
      </w:r>
      <w:r w:rsidRPr="00A2685C">
        <w:rPr>
          <w:szCs w:val="24"/>
        </w:rPr>
        <w:t>-&gt; Src -&gt; main.c.</w:t>
      </w:r>
    </w:p>
    <w:p w14:paraId="537501E6" w14:textId="77777777" w:rsidR="00851803" w:rsidRPr="00A2685C" w:rsidRDefault="00851803" w:rsidP="00AB027E">
      <w:pPr>
        <w:tabs>
          <w:tab w:val="left" w:pos="1891"/>
        </w:tabs>
        <w:spacing w:before="0" w:after="0" w:line="360" w:lineRule="auto"/>
        <w:ind w:left="0" w:right="0" w:firstLine="703"/>
        <w:jc w:val="both"/>
        <w:rPr>
          <w:szCs w:val="24"/>
        </w:rPr>
      </w:pPr>
      <w:r w:rsidRPr="00A2685C">
        <w:rPr>
          <w:szCs w:val="24"/>
        </w:rPr>
        <w:t>There you can find an infinite while loop – this is our work area.</w:t>
      </w:r>
    </w:p>
    <w:p w14:paraId="4AD6B968" w14:textId="77777777" w:rsidR="00851803" w:rsidRPr="00A2685C" w:rsidRDefault="00851803" w:rsidP="00AB027E">
      <w:pPr>
        <w:tabs>
          <w:tab w:val="left" w:pos="1891"/>
        </w:tabs>
        <w:spacing w:before="0" w:after="0" w:line="360" w:lineRule="auto"/>
        <w:ind w:left="0" w:right="0" w:firstLine="703"/>
        <w:jc w:val="both"/>
        <w:rPr>
          <w:szCs w:val="24"/>
        </w:rPr>
      </w:pPr>
      <w:r w:rsidRPr="00A2685C">
        <w:rPr>
          <w:szCs w:val="24"/>
        </w:rPr>
        <w:t>Before write code – we should setup hardware.</w:t>
      </w:r>
    </w:p>
    <w:p w14:paraId="2A93B75B" w14:textId="77777777" w:rsidR="00851803" w:rsidRPr="00441DFD" w:rsidRDefault="00851803" w:rsidP="00851803">
      <w:pPr>
        <w:tabs>
          <w:tab w:val="left" w:pos="1891"/>
        </w:tabs>
        <w:rPr>
          <w:szCs w:val="24"/>
        </w:rPr>
      </w:pPr>
    </w:p>
    <w:p w14:paraId="7FEDD919" w14:textId="77777777" w:rsidR="00851803" w:rsidRDefault="00851803" w:rsidP="00851803">
      <w:pPr>
        <w:tabs>
          <w:tab w:val="left" w:pos="1891"/>
        </w:tabs>
        <w:rPr>
          <w:szCs w:val="24"/>
          <w:lang w:val="en-US"/>
        </w:rPr>
      </w:pPr>
    </w:p>
    <w:p w14:paraId="4711170C" w14:textId="77777777" w:rsidR="00512704" w:rsidRDefault="00512704" w:rsidP="008F5FC8">
      <w:pPr>
        <w:tabs>
          <w:tab w:val="left" w:pos="1891"/>
        </w:tabs>
        <w:ind w:left="0"/>
        <w:rPr>
          <w:szCs w:val="24"/>
          <w:lang w:val="en-US"/>
        </w:rPr>
      </w:pPr>
    </w:p>
    <w:p w14:paraId="55F1AF87" w14:textId="77777777" w:rsidR="008F5FC8" w:rsidRDefault="008F5FC8" w:rsidP="008F5FC8">
      <w:pPr>
        <w:tabs>
          <w:tab w:val="left" w:pos="1891"/>
        </w:tabs>
        <w:ind w:left="0"/>
        <w:rPr>
          <w:szCs w:val="24"/>
          <w:lang w:val="en-US"/>
        </w:rPr>
      </w:pPr>
    </w:p>
    <w:p w14:paraId="2E48C085" w14:textId="3409D233" w:rsidR="00512704" w:rsidRDefault="002D173C" w:rsidP="002D173C">
      <w:pPr>
        <w:tabs>
          <w:tab w:val="left" w:pos="1891"/>
        </w:tabs>
        <w:jc w:val="center"/>
        <w:rPr>
          <w:szCs w:val="24"/>
          <w:lang w:val="en-US"/>
        </w:rPr>
      </w:pPr>
      <w:r>
        <w:rPr>
          <w:b/>
          <w:color w:val="7F7F7F" w:themeColor="text1" w:themeTint="80"/>
          <w:sz w:val="28"/>
          <w:szCs w:val="28"/>
          <w:lang w:val="en-US"/>
        </w:rPr>
        <w:lastRenderedPageBreak/>
        <w:t>C</w:t>
      </w:r>
      <w:r w:rsidRPr="002D173C">
        <w:rPr>
          <w:b/>
          <w:color w:val="7F7F7F" w:themeColor="text1" w:themeTint="80"/>
          <w:sz w:val="28"/>
          <w:szCs w:val="28"/>
        </w:rPr>
        <w:t xml:space="preserve">onnection </w:t>
      </w:r>
      <w:r>
        <w:rPr>
          <w:b/>
          <w:color w:val="7F7F7F" w:themeColor="text1" w:themeTint="80"/>
          <w:sz w:val="28"/>
          <w:szCs w:val="28"/>
          <w:lang w:val="en-US"/>
        </w:rPr>
        <w:t>H</w:t>
      </w:r>
      <w:r w:rsidRPr="002D173C">
        <w:rPr>
          <w:b/>
          <w:color w:val="7F7F7F" w:themeColor="text1" w:themeTint="80"/>
          <w:sz w:val="28"/>
          <w:szCs w:val="28"/>
        </w:rPr>
        <w:t>ardware</w:t>
      </w:r>
    </w:p>
    <w:p w14:paraId="014E9139" w14:textId="57BCF5E9" w:rsidR="00512704" w:rsidRPr="00512704" w:rsidRDefault="00512704" w:rsidP="00851803">
      <w:pPr>
        <w:tabs>
          <w:tab w:val="left" w:pos="1891"/>
        </w:tabs>
        <w:rPr>
          <w:szCs w:val="24"/>
          <w:lang w:val="en-US"/>
        </w:rPr>
      </w:pPr>
      <w:r>
        <w:rPr>
          <w:szCs w:val="24"/>
          <w:lang w:val="en-US"/>
        </w:rPr>
        <w:t>T</w:t>
      </w:r>
      <w:r w:rsidRPr="00512704">
        <w:rPr>
          <w:szCs w:val="24"/>
        </w:rPr>
        <w:t>o connect the microcontroller and the programmer i used this circuit scheme</w:t>
      </w:r>
      <w:r>
        <w:rPr>
          <w:szCs w:val="24"/>
        </w:rPr>
        <w:t>:</w:t>
      </w:r>
    </w:p>
    <w:p w14:paraId="62AE9961" w14:textId="77777777" w:rsidR="00851803" w:rsidRDefault="00851803" w:rsidP="008F5FC8">
      <w:pPr>
        <w:tabs>
          <w:tab w:val="left" w:pos="1891"/>
        </w:tabs>
        <w:spacing w:beforeLines="40" w:before="96" w:after="0"/>
        <w:ind w:left="0" w:right="0"/>
        <w:jc w:val="center"/>
        <w:rPr>
          <w:szCs w:val="24"/>
          <w:lang w:val="en-US"/>
        </w:rPr>
      </w:pPr>
      <w:r w:rsidRPr="00441DFD">
        <w:rPr>
          <w:noProof/>
          <w:szCs w:val="24"/>
          <w:lang w:val="en-US" w:eastAsia="en-US"/>
        </w:rPr>
        <w:drawing>
          <wp:inline distT="0" distB="0" distL="0" distR="0" wp14:anchorId="4A894990" wp14:editId="0F8A5E93">
            <wp:extent cx="4325141" cy="2433711"/>
            <wp:effectExtent l="0" t="0" r="0" b="5080"/>
            <wp:docPr id="7" name="Picture 7" descr="Programando la STM32 Blue Pill con Arduino IDE. Parte 2: uso de ST-Link |  profe Toloc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ando la STM32 Blue Pill con Arduino IDE. Parte 2: uso de ST-Link |  profe Toloc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76" cy="245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4FBE" w14:textId="04B79228" w:rsidR="008F5FC8" w:rsidRPr="00176A78" w:rsidRDefault="008F5FC8" w:rsidP="008F5FC8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 w:rsidRPr="00176A78">
        <w:rPr>
          <w:szCs w:val="24"/>
          <w:lang w:val="en-US"/>
        </w:rPr>
        <w:t>6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="00176A78" w:rsidRPr="00176A78">
        <w:rPr>
          <w:szCs w:val="24"/>
          <w:lang w:val="en-US"/>
        </w:rPr>
        <w:t>C</w:t>
      </w:r>
      <w:r w:rsidR="00176A78" w:rsidRPr="00176A78">
        <w:rPr>
          <w:szCs w:val="24"/>
        </w:rPr>
        <w:t>onnect the microcontroller and the programmer</w:t>
      </w:r>
      <w:r w:rsidRPr="00176A78">
        <w:rPr>
          <w:szCs w:val="24"/>
          <w:lang w:val="en-US"/>
        </w:rPr>
        <w:t>.</w:t>
      </w:r>
    </w:p>
    <w:p w14:paraId="59B2F42D" w14:textId="77777777" w:rsidR="008F5FC8" w:rsidRPr="008F5FC8" w:rsidRDefault="008F5FC8" w:rsidP="00851803">
      <w:pPr>
        <w:tabs>
          <w:tab w:val="left" w:pos="1891"/>
        </w:tabs>
        <w:jc w:val="center"/>
        <w:rPr>
          <w:szCs w:val="24"/>
          <w:lang w:val="en-US"/>
        </w:rPr>
      </w:pPr>
    </w:p>
    <w:p w14:paraId="0E8EDFA1" w14:textId="6A7B253B" w:rsidR="00851803" w:rsidRPr="00441DFD" w:rsidRDefault="00851803" w:rsidP="00440FCD">
      <w:pPr>
        <w:tabs>
          <w:tab w:val="left" w:pos="1891"/>
        </w:tabs>
        <w:spacing w:before="0" w:after="0" w:line="360" w:lineRule="auto"/>
        <w:ind w:left="0" w:right="0" w:firstLine="680"/>
        <w:jc w:val="both"/>
        <w:rPr>
          <w:szCs w:val="24"/>
        </w:rPr>
      </w:pPr>
      <w:r w:rsidRPr="00441DFD">
        <w:rPr>
          <w:szCs w:val="24"/>
        </w:rPr>
        <w:t>After that, we connect ST-LINK to our host (PC).</w:t>
      </w:r>
    </w:p>
    <w:p w14:paraId="6398FC38" w14:textId="24FB9D06" w:rsidR="00440FCD" w:rsidRDefault="00440FCD" w:rsidP="00CC6C54">
      <w:pPr>
        <w:tabs>
          <w:tab w:val="left" w:pos="1891"/>
        </w:tabs>
        <w:spacing w:before="0" w:after="0" w:line="360" w:lineRule="auto"/>
        <w:ind w:left="0" w:right="0" w:firstLine="680"/>
        <w:jc w:val="both"/>
        <w:rPr>
          <w:szCs w:val="24"/>
        </w:rPr>
      </w:pPr>
      <w:r w:rsidRPr="00440FCD">
        <w:rPr>
          <w:szCs w:val="24"/>
        </w:rPr>
        <w:t>We return to our workspace (while loop) in STM32Cube.</w:t>
      </w:r>
    </w:p>
    <w:p w14:paraId="3A2A4297" w14:textId="025074AF" w:rsidR="00851803" w:rsidRDefault="00851803" w:rsidP="001F0389">
      <w:pPr>
        <w:tabs>
          <w:tab w:val="left" w:pos="1891"/>
        </w:tabs>
        <w:spacing w:beforeLines="40" w:before="96" w:after="0"/>
        <w:ind w:left="0" w:right="0"/>
        <w:jc w:val="center"/>
        <w:rPr>
          <w:szCs w:val="24"/>
          <w:lang w:val="en-US"/>
        </w:rPr>
      </w:pPr>
      <w:r w:rsidRPr="00441DFD">
        <w:rPr>
          <w:noProof/>
          <w:szCs w:val="24"/>
          <w:lang w:val="en-US" w:eastAsia="en-US"/>
        </w:rPr>
        <w:drawing>
          <wp:inline distT="0" distB="0" distL="0" distR="0" wp14:anchorId="6B94E575" wp14:editId="153ECAED">
            <wp:extent cx="2000788" cy="1148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85" cy="1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3ACB" w14:textId="71C4C8B1" w:rsidR="001F0389" w:rsidRPr="00176A78" w:rsidRDefault="001F0389" w:rsidP="001F0389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  <w:lang w:val="en-US"/>
        </w:rPr>
        <w:t>7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1F0389">
        <w:rPr>
          <w:szCs w:val="24"/>
          <w:lang w:val="en-US"/>
        </w:rPr>
        <w:t>Main work area</w:t>
      </w:r>
      <w:r w:rsidRPr="00176A78">
        <w:rPr>
          <w:szCs w:val="24"/>
          <w:lang w:val="en-US"/>
        </w:rPr>
        <w:t>.</w:t>
      </w:r>
    </w:p>
    <w:p w14:paraId="3DFE2145" w14:textId="77777777" w:rsidR="001F0389" w:rsidRPr="001F0389" w:rsidRDefault="001F0389" w:rsidP="00851803">
      <w:pPr>
        <w:tabs>
          <w:tab w:val="left" w:pos="1891"/>
        </w:tabs>
        <w:ind w:left="0" w:right="0" w:firstLine="720"/>
        <w:jc w:val="center"/>
        <w:rPr>
          <w:szCs w:val="24"/>
          <w:lang w:val="en-US"/>
        </w:rPr>
      </w:pPr>
    </w:p>
    <w:p w14:paraId="02497599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573120C8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12C38D53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73116C83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7E7CC2BD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1347D542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45CCFD8C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6427C304" w14:textId="77777777" w:rsidR="00851803" w:rsidRPr="00441DFD" w:rsidRDefault="00851803" w:rsidP="00851803">
      <w:pPr>
        <w:tabs>
          <w:tab w:val="left" w:pos="1891"/>
        </w:tabs>
        <w:ind w:left="0" w:right="0" w:firstLine="720"/>
        <w:jc w:val="center"/>
        <w:rPr>
          <w:szCs w:val="24"/>
        </w:rPr>
      </w:pPr>
    </w:p>
    <w:p w14:paraId="19A2C49C" w14:textId="77777777" w:rsidR="00944DF1" w:rsidRPr="00A641FC" w:rsidRDefault="00944DF1" w:rsidP="00851803">
      <w:pPr>
        <w:tabs>
          <w:tab w:val="left" w:pos="1891"/>
        </w:tabs>
        <w:ind w:left="0" w:right="0"/>
        <w:rPr>
          <w:b/>
          <w:szCs w:val="24"/>
          <w:lang w:val="en-US"/>
        </w:rPr>
      </w:pPr>
    </w:p>
    <w:p w14:paraId="6D2A03A7" w14:textId="77777777" w:rsidR="00851803" w:rsidRPr="00944DF1" w:rsidRDefault="00851803" w:rsidP="00851803">
      <w:pPr>
        <w:tabs>
          <w:tab w:val="left" w:pos="1891"/>
          <w:tab w:val="left" w:pos="5096"/>
        </w:tabs>
        <w:ind w:left="0" w:right="0"/>
        <w:jc w:val="center"/>
        <w:rPr>
          <w:b/>
          <w:sz w:val="28"/>
          <w:szCs w:val="28"/>
        </w:rPr>
      </w:pPr>
      <w:r w:rsidRPr="00944DF1">
        <w:rPr>
          <w:b/>
          <w:sz w:val="28"/>
          <w:szCs w:val="28"/>
        </w:rPr>
        <w:lastRenderedPageBreak/>
        <w:t>Writing code</w:t>
      </w:r>
    </w:p>
    <w:p w14:paraId="7FDB067D" w14:textId="77777777" w:rsidR="00851803" w:rsidRPr="00441DFD" w:rsidRDefault="00851803" w:rsidP="00944DF1">
      <w:pPr>
        <w:tabs>
          <w:tab w:val="left" w:pos="1891"/>
          <w:tab w:val="left" w:pos="5096"/>
        </w:tabs>
        <w:spacing w:before="0" w:after="120"/>
        <w:ind w:left="0" w:right="0" w:firstLine="862"/>
        <w:jc w:val="both"/>
        <w:rPr>
          <w:szCs w:val="24"/>
        </w:rPr>
      </w:pPr>
      <w:r w:rsidRPr="00441DFD">
        <w:rPr>
          <w:szCs w:val="24"/>
        </w:rPr>
        <w:t xml:space="preserve">[Idea]: </w:t>
      </w:r>
    </w:p>
    <w:p w14:paraId="1094EE1D" w14:textId="77777777" w:rsidR="00851803" w:rsidRPr="00441DFD" w:rsidRDefault="00851803" w:rsidP="00944DF1">
      <w:pPr>
        <w:tabs>
          <w:tab w:val="left" w:pos="1891"/>
          <w:tab w:val="left" w:pos="5096"/>
        </w:tabs>
        <w:spacing w:before="0" w:after="120"/>
        <w:ind w:left="0" w:right="0" w:firstLine="862"/>
        <w:jc w:val="both"/>
        <w:rPr>
          <w:szCs w:val="24"/>
        </w:rPr>
      </w:pPr>
      <w:r w:rsidRPr="00441DFD">
        <w:rPr>
          <w:szCs w:val="24"/>
        </w:rPr>
        <w:t xml:space="preserve">There is a free LED on the board, under the port number PC13 (photo below). The idea is that this LED should reproduce certain signals. The program will generate an int array of 5 values </w:t>
      </w:r>
      <w:r w:rsidRPr="00441DFD">
        <w:rPr>
          <w:rFonts w:ascii="Arial" w:eastAsia="Arial Unicode MS" w:hAnsi="Arial" w:cs="Arial"/>
          <w:szCs w:val="24"/>
        </w:rPr>
        <w:t>​​</w:t>
      </w:r>
      <w:r w:rsidRPr="00441DFD">
        <w:rPr>
          <w:szCs w:val="24"/>
        </w:rPr>
        <w:t xml:space="preserve">in the range (0-10). Please note that the code can only contain numbers from 0 to 9, so the </w:t>
      </w:r>
      <w:r w:rsidRPr="00441DFD">
        <w:rPr>
          <w:b/>
          <w:szCs w:val="24"/>
        </w:rPr>
        <w:t>number 10 will be read as 0</w:t>
      </w:r>
      <w:r w:rsidRPr="00441DFD">
        <w:rPr>
          <w:szCs w:val="24"/>
        </w:rPr>
        <w:t>. Led PC13 - will blink each value from the array. That is, the array will store a certain code, for example: [1, 3, 10, 7, 1]. Then Led PC13 will blink first 1 time, then 3, 10, 7, 1. We will pause between each value (1-2 seconds).</w:t>
      </w:r>
    </w:p>
    <w:p w14:paraId="3C7F7606" w14:textId="77777777" w:rsidR="00851803" w:rsidRDefault="00851803" w:rsidP="007462D1">
      <w:pPr>
        <w:tabs>
          <w:tab w:val="left" w:pos="1891"/>
          <w:tab w:val="left" w:pos="5096"/>
        </w:tabs>
        <w:spacing w:beforeLines="40" w:before="96" w:after="0"/>
        <w:ind w:left="0" w:right="0"/>
        <w:jc w:val="center"/>
        <w:rPr>
          <w:szCs w:val="24"/>
          <w:lang w:val="en-US"/>
        </w:rPr>
      </w:pPr>
      <w:r w:rsidRPr="00441DFD">
        <w:rPr>
          <w:noProof/>
          <w:szCs w:val="24"/>
          <w:lang w:val="en-US" w:eastAsia="en-US"/>
        </w:rPr>
        <w:drawing>
          <wp:inline distT="0" distB="0" distL="0" distR="0" wp14:anchorId="3ABC0548" wp14:editId="4FC944F4">
            <wp:extent cx="2970778" cy="1236163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9192" cy="12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001" w14:textId="489748EF" w:rsidR="007462D1" w:rsidRDefault="007462D1" w:rsidP="00261E0E">
      <w:pPr>
        <w:spacing w:beforeLines="40" w:before="96"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  <w:lang w:val="en-US"/>
        </w:rPr>
        <w:t>8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7462D1">
        <w:rPr>
          <w:szCs w:val="24"/>
          <w:lang w:val="en-US"/>
        </w:rPr>
        <w:t>The LED (PC13) we are working with</w:t>
      </w:r>
      <w:r w:rsidRPr="00176A78">
        <w:rPr>
          <w:szCs w:val="24"/>
          <w:lang w:val="en-US"/>
        </w:rPr>
        <w:t>.</w:t>
      </w:r>
    </w:p>
    <w:p w14:paraId="1C757021" w14:textId="77777777" w:rsidR="00261E0E" w:rsidRPr="00261E0E" w:rsidRDefault="00261E0E" w:rsidP="00261E0E">
      <w:pPr>
        <w:spacing w:beforeLines="40" w:before="96" w:after="0"/>
        <w:ind w:left="0" w:right="0"/>
        <w:jc w:val="center"/>
        <w:rPr>
          <w:szCs w:val="24"/>
          <w:lang w:val="en-US"/>
        </w:rPr>
      </w:pPr>
    </w:p>
    <w:p w14:paraId="00DF9375" w14:textId="72E0ED7E" w:rsidR="00851803" w:rsidRPr="00B33F35" w:rsidRDefault="00851803" w:rsidP="00B33F35">
      <w:pPr>
        <w:tabs>
          <w:tab w:val="left" w:pos="1891"/>
          <w:tab w:val="left" w:pos="5096"/>
        </w:tabs>
        <w:ind w:left="0" w:right="0" w:firstLine="864"/>
        <w:rPr>
          <w:szCs w:val="24"/>
          <w:lang w:val="en-US"/>
        </w:rPr>
      </w:pPr>
      <w:r w:rsidRPr="00441DFD">
        <w:rPr>
          <w:szCs w:val="24"/>
        </w:rPr>
        <w:t xml:space="preserve">Let's create a function that will take an array and a size, then loop through the array and reproduce each value </w:t>
      </w:r>
      <w:r w:rsidR="00B33F35" w:rsidRPr="00B33F35">
        <w:rPr>
          <w:szCs w:val="24"/>
        </w:rPr>
        <w:t>(</w:t>
      </w:r>
      <w:r w:rsidR="00B33F35">
        <w:rPr>
          <w:szCs w:val="24"/>
          <w:lang w:val="en-US"/>
        </w:rPr>
        <w:t>R</w:t>
      </w:r>
      <w:r w:rsidR="00B33F35" w:rsidRPr="00441DFD">
        <w:rPr>
          <w:szCs w:val="24"/>
        </w:rPr>
        <w:t xml:space="preserve">eproduce </w:t>
      </w:r>
      <w:r w:rsidR="00B33F35" w:rsidRPr="00B33F35">
        <w:rPr>
          <w:szCs w:val="24"/>
        </w:rPr>
        <w:t xml:space="preserve">means turning the LED on and off as many times as there are values </w:t>
      </w:r>
      <w:r w:rsidR="00B33F35" w:rsidRPr="00B33F35">
        <w:rPr>
          <w:rFonts w:ascii="Arial" w:hAnsi="Arial" w:cs="Arial"/>
          <w:szCs w:val="24"/>
        </w:rPr>
        <w:t>​​</w:t>
      </w:r>
      <w:r w:rsidR="00B33F35" w:rsidRPr="00B33F35">
        <w:rPr>
          <w:szCs w:val="24"/>
        </w:rPr>
        <w:t>in the array)</w:t>
      </w:r>
      <w:r w:rsidR="00B33F35">
        <w:rPr>
          <w:szCs w:val="24"/>
          <w:lang w:val="en-US"/>
        </w:rPr>
        <w:t xml:space="preserve">. </w:t>
      </w:r>
      <w:r w:rsidRPr="00441DFD">
        <w:rPr>
          <w:szCs w:val="24"/>
        </w:rPr>
        <w:t>You need to declare the function, and place the function itself after the main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1803" w:rsidRPr="00044F45" w14:paraId="05484444" w14:textId="77777777" w:rsidTr="009E3A9B">
        <w:tc>
          <w:tcPr>
            <w:tcW w:w="10790" w:type="dxa"/>
          </w:tcPr>
          <w:p w14:paraId="1C28A9BA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void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b/>
                <w:bCs/>
                <w:color w:val="0DD140"/>
                <w:kern w:val="0"/>
                <w:sz w:val="20"/>
                <w:lang w:eastAsia="en-US"/>
              </w:rPr>
              <w:t>blink_code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*</w:t>
            </w:r>
            <w:r w:rsidRPr="00044F45">
              <w:rPr>
                <w:rFonts w:eastAsia="Times New Roman" w:cs="Times New Roman"/>
                <w:color w:val="79ABFF"/>
                <w:kern w:val="0"/>
                <w:sz w:val="20"/>
                <w:lang w:eastAsia="en-US"/>
              </w:rPr>
              <w:t>array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79ABFF"/>
                <w:kern w:val="0"/>
                <w:sz w:val="20"/>
                <w:lang w:eastAsia="en-US"/>
              </w:rPr>
              <w:t>size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{</w:t>
            </w:r>
          </w:p>
          <w:p w14:paraId="5F03FD37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3716189C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Let's turn off the LED for 4 seconds to simulate operation.</w:t>
            </w:r>
          </w:p>
          <w:p w14:paraId="65BAF0EF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HAL_GPIO_WritePin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>GPIOC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GPIO_PIN_13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i/>
                <w:iCs/>
                <w:color w:val="8DDAF8"/>
                <w:kern w:val="0"/>
                <w:sz w:val="20"/>
                <w:lang w:eastAsia="en-US"/>
              </w:rPr>
              <w:t>GPIO_PIN_SET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4FB9FFFA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HAL_Delay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4000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Delay function in milliseconds</w:t>
            </w:r>
          </w:p>
          <w:p w14:paraId="2D9DFD07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</w:p>
          <w:p w14:paraId="343555E6" w14:textId="2D7B4FF3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for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D7F48"/>
                <w:kern w:val="0"/>
                <w:sz w:val="20"/>
                <w:lang w:eastAsia="en-US"/>
              </w:rPr>
              <w:t>i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=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0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&lt;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79ABFF"/>
                <w:kern w:val="0"/>
                <w:sz w:val="20"/>
                <w:lang w:eastAsia="en-US"/>
              </w:rPr>
              <w:t>size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++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{</w:t>
            </w:r>
          </w:p>
          <w:p w14:paraId="497A63CB" w14:textId="15F4B8FF" w:rsidR="00851803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for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D7F48"/>
                <w:kern w:val="0"/>
                <w:sz w:val="20"/>
                <w:lang w:eastAsia="en-US"/>
              </w:rPr>
              <w:t>j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=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0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j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&lt;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79ABFF"/>
                <w:kern w:val="0"/>
                <w:sz w:val="20"/>
                <w:lang w:eastAsia="en-US"/>
              </w:rPr>
              <w:t>array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[</w:t>
            </w:r>
            <w:r w:rsidRPr="00044F45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]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j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++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{</w:t>
            </w:r>
          </w:p>
          <w:p w14:paraId="3D87B5DA" w14:textId="77777777" w:rsidR="0017033F" w:rsidRPr="00044F45" w:rsidRDefault="0017033F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77534FC4" w14:textId="2DBB5BFF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HAL_GPIO_WritePin(</w:t>
            </w:r>
            <w:r w:rsidR="00E72DA6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&lt;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TypeOfPort</w:t>
            </w:r>
            <w:r w:rsidR="00E72DA6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&gt;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 xml:space="preserve">, </w:t>
            </w:r>
            <w:r w:rsidR="00E72DA6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&lt;Number_of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_Port</w:t>
            </w:r>
            <w:r w:rsidR="00E72DA6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&gt;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, value (0-1));</w:t>
            </w:r>
          </w:p>
          <w:p w14:paraId="5227F70E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623DC0CE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HAL_GPIO_WritePin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>GPIOC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GPIO_PIN_13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i/>
                <w:iCs/>
                <w:color w:val="8DDAF8"/>
                <w:kern w:val="0"/>
                <w:sz w:val="20"/>
                <w:lang w:eastAsia="en-US"/>
              </w:rPr>
              <w:t>GPIO_PIN_RESET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set 0 - Turn off the LED</w:t>
            </w:r>
          </w:p>
          <w:p w14:paraId="761A8E2D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HAL_Delay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500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73CD5166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HAL_GPIO_WritePin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>GPIOC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GPIO_PIN_13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i/>
                <w:iCs/>
                <w:color w:val="8DDAF8"/>
                <w:kern w:val="0"/>
                <w:sz w:val="20"/>
                <w:lang w:eastAsia="en-US"/>
              </w:rPr>
              <w:t>GPIO_PIN_SET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set 1 - Turn on the LED</w:t>
            </w:r>
          </w:p>
          <w:p w14:paraId="26B8BC67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  </w:t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HAL_Delay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500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1820891F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}</w:t>
            </w:r>
          </w:p>
          <w:p w14:paraId="33392B9A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334A7568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HAL_Delay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044F45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1500</w:t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044F45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 xml:space="preserve">// 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u w:val="single"/>
                <w:lang w:eastAsia="en-US"/>
              </w:rPr>
              <w:t>Deley</w:t>
            </w:r>
            <w:r w:rsidRPr="00044F45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 xml:space="preserve"> after each value in array</w:t>
            </w:r>
          </w:p>
          <w:p w14:paraId="4A86F50A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}</w:t>
            </w:r>
          </w:p>
          <w:p w14:paraId="36736DCE" w14:textId="77777777" w:rsidR="00851803" w:rsidRPr="00044F45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044F45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}</w:t>
            </w:r>
          </w:p>
        </w:tc>
      </w:tr>
    </w:tbl>
    <w:p w14:paraId="2AE500E3" w14:textId="77777777" w:rsidR="00851803" w:rsidRPr="00E72DA6" w:rsidRDefault="00851803" w:rsidP="00E72DA6">
      <w:pPr>
        <w:tabs>
          <w:tab w:val="left" w:pos="1891"/>
          <w:tab w:val="left" w:pos="5096"/>
        </w:tabs>
        <w:spacing w:before="0" w:after="120"/>
        <w:ind w:left="0" w:right="0"/>
        <w:rPr>
          <w:szCs w:val="24"/>
          <w:lang w:val="en-US"/>
        </w:rPr>
      </w:pPr>
    </w:p>
    <w:p w14:paraId="6D7AFFE2" w14:textId="62D3BBF0" w:rsidR="00E72DA6" w:rsidRPr="0017033F" w:rsidRDefault="0017033F" w:rsidP="0017033F">
      <w:pPr>
        <w:tabs>
          <w:tab w:val="left" w:pos="1891"/>
          <w:tab w:val="left" w:pos="5096"/>
        </w:tabs>
        <w:spacing w:before="0" w:after="120"/>
        <w:ind w:left="0" w:right="0" w:firstLine="680"/>
        <w:rPr>
          <w:szCs w:val="24"/>
          <w:lang w:val="en-US"/>
        </w:rPr>
      </w:pPr>
      <w:r w:rsidRPr="0017033F">
        <w:rPr>
          <w:szCs w:val="24"/>
        </w:rPr>
        <w:t>Next, we move to the infinite loop and implement the main logic there</w:t>
      </w:r>
      <w:r>
        <w:rPr>
          <w:szCs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1803" w:rsidRPr="00441DFD" w14:paraId="71B095EC" w14:textId="77777777" w:rsidTr="009E3A9B">
        <w:tc>
          <w:tcPr>
            <w:tcW w:w="10790" w:type="dxa"/>
          </w:tcPr>
          <w:p w14:paraId="299D5A5D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441DFD">
              <w:rPr>
                <w:rFonts w:eastAsia="Times New Roman" w:cs="Times New Roman"/>
                <w:color w:val="D9E8F7"/>
                <w:kern w:val="0"/>
                <w:szCs w:val="24"/>
                <w:lang w:eastAsia="en-US"/>
              </w:rPr>
              <w:t xml:space="preserve">  </w:t>
            </w:r>
            <w:r w:rsidRPr="0017033F">
              <w:rPr>
                <w:rFonts w:eastAsia="Times New Roman" w:cs="Times New Roman"/>
                <w:b/>
                <w:bCs/>
                <w:color w:val="96EC3F"/>
                <w:kern w:val="0"/>
                <w:sz w:val="20"/>
                <w:lang w:eastAsia="en-US"/>
              </w:rPr>
              <w:t>srand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17033F">
              <w:rPr>
                <w:rFonts w:eastAsia="Times New Roman" w:cs="Times New Roman"/>
                <w:b/>
                <w:bCs/>
                <w:color w:val="96EC3F"/>
                <w:kern w:val="0"/>
                <w:sz w:val="20"/>
                <w:lang w:eastAsia="en-US"/>
              </w:rPr>
              <w:t>time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>NULL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))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14A06C6B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696BF50C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 </w:t>
            </w:r>
            <w:r w:rsidRPr="0017033F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while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17033F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1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</w:p>
          <w:p w14:paraId="6DA4C5B1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 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{</w:t>
            </w:r>
          </w:p>
          <w:p w14:paraId="0B8BD47F" w14:textId="24B77C4A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D7F48"/>
                <w:kern w:val="0"/>
                <w:sz w:val="20"/>
                <w:lang w:eastAsia="en-US"/>
              </w:rPr>
              <w:t>array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[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>SIZE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]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22E32569" w14:textId="4CD00740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for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17033F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D7F48"/>
                <w:kern w:val="0"/>
                <w:sz w:val="20"/>
                <w:lang w:eastAsia="en-US"/>
              </w:rPr>
              <w:t>i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=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0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&lt;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SIZE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++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 xml:space="preserve"> {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>// Filling an array with random values</w:t>
            </w:r>
          </w:p>
          <w:p w14:paraId="7F1EE257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D7F48"/>
                <w:kern w:val="0"/>
                <w:sz w:val="20"/>
                <w:lang w:eastAsia="en-US"/>
              </w:rPr>
              <w:t>rvalue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=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b/>
                <w:bCs/>
                <w:color w:val="96EC3F"/>
                <w:kern w:val="0"/>
                <w:sz w:val="20"/>
                <w:lang w:eastAsia="en-US"/>
              </w:rPr>
              <w:t>rand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()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%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6897BB"/>
                <w:kern w:val="0"/>
                <w:sz w:val="20"/>
                <w:lang w:eastAsia="en-US"/>
              </w:rPr>
              <w:t>11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 xml:space="preserve">// </w:t>
            </w:r>
            <w:r w:rsidRPr="0017033F">
              <w:rPr>
                <w:rFonts w:eastAsia="Times New Roman" w:cs="Times New Roman"/>
                <w:color w:val="626262"/>
                <w:kern w:val="0"/>
                <w:sz w:val="20"/>
                <w:u w:val="single"/>
                <w:lang w:eastAsia="en-US"/>
              </w:rPr>
              <w:t>rvalue</w:t>
            </w:r>
            <w:r w:rsidRPr="0017033F">
              <w:rPr>
                <w:rFonts w:eastAsia="Times New Roman" w:cs="Times New Roman"/>
                <w:color w:val="626262"/>
                <w:kern w:val="0"/>
                <w:sz w:val="20"/>
                <w:lang w:eastAsia="en-US"/>
              </w:rPr>
              <w:t xml:space="preserve"> in the range 0 to 10</w:t>
            </w:r>
          </w:p>
          <w:p w14:paraId="5EDE2275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array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[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i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]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=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rvalue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0ADCD047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}</w:t>
            </w:r>
          </w:p>
          <w:p w14:paraId="27036CE3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4974FF41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ab/>
              <w:t xml:space="preserve"> </w:t>
            </w:r>
            <w:r w:rsidRPr="0017033F">
              <w:rPr>
                <w:rFonts w:eastAsia="Times New Roman" w:cs="Times New Roman"/>
                <w:b/>
                <w:bCs/>
                <w:color w:val="A7EC21"/>
                <w:kern w:val="0"/>
                <w:sz w:val="20"/>
                <w:lang w:eastAsia="en-US"/>
              </w:rPr>
              <w:t>blink_code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17033F">
              <w:rPr>
                <w:rFonts w:eastAsia="Times New Roman" w:cs="Times New Roman"/>
                <w:color w:val="FFBF26"/>
                <w:kern w:val="0"/>
                <w:sz w:val="20"/>
                <w:lang w:eastAsia="en-US"/>
              </w:rPr>
              <w:t>array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,</w:t>
            </w: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SIZE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17033F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  <w:p w14:paraId="287142B2" w14:textId="77777777" w:rsidR="00851803" w:rsidRPr="0017033F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1C187797" w14:textId="77777777" w:rsidR="00851803" w:rsidRPr="00441DFD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Cs w:val="24"/>
                <w:lang w:eastAsia="en-US"/>
              </w:rPr>
            </w:pPr>
            <w:r w:rsidRPr="0017033F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 </w:t>
            </w:r>
            <w:r w:rsidRPr="0017033F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}</w:t>
            </w:r>
          </w:p>
        </w:tc>
      </w:tr>
    </w:tbl>
    <w:p w14:paraId="4B8D34E5" w14:textId="77777777" w:rsidR="00FB248C" w:rsidRDefault="00FB248C" w:rsidP="009156C2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</w:rPr>
      </w:pPr>
    </w:p>
    <w:p w14:paraId="74E63E23" w14:textId="77672898" w:rsidR="00851803" w:rsidRPr="00441DFD" w:rsidRDefault="00851803" w:rsidP="009156C2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</w:rPr>
      </w:pPr>
      <w:r w:rsidRPr="00441DFD">
        <w:rPr>
          <w:szCs w:val="24"/>
        </w:rPr>
        <w:lastRenderedPageBreak/>
        <w:t>Declarations before the main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1803" w:rsidRPr="00441DFD" w14:paraId="269FA7A9" w14:textId="77777777" w:rsidTr="009E3A9B">
        <w:tc>
          <w:tcPr>
            <w:tcW w:w="10790" w:type="dxa"/>
          </w:tcPr>
          <w:p w14:paraId="3FEAC1D8" w14:textId="77777777" w:rsidR="00851803" w:rsidRPr="009156C2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9156C2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#define</w:t>
            </w:r>
            <w:r w:rsidRPr="009156C2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9156C2">
              <w:rPr>
                <w:rFonts w:eastAsia="Times New Roman" w:cs="Times New Roman"/>
                <w:b/>
                <w:bCs/>
                <w:color w:val="0DD140"/>
                <w:kern w:val="0"/>
                <w:sz w:val="20"/>
                <w:lang w:eastAsia="en-US"/>
              </w:rPr>
              <w:t>SIZE</w:t>
            </w:r>
            <w:r w:rsidRPr="009156C2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5</w:t>
            </w:r>
          </w:p>
          <w:p w14:paraId="2C1B627F" w14:textId="77777777" w:rsidR="00851803" w:rsidRPr="009156C2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</w:p>
          <w:p w14:paraId="319E729C" w14:textId="77777777" w:rsidR="00851803" w:rsidRPr="00441DFD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Cs w:val="24"/>
                <w:lang w:eastAsia="en-US"/>
              </w:rPr>
            </w:pPr>
            <w:r w:rsidRPr="009156C2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void</w:t>
            </w:r>
            <w:r w:rsidRPr="009156C2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9156C2">
              <w:rPr>
                <w:rFonts w:eastAsia="Times New Roman" w:cs="Times New Roman"/>
                <w:b/>
                <w:bCs/>
                <w:color w:val="0DD140"/>
                <w:kern w:val="0"/>
                <w:sz w:val="20"/>
                <w:lang w:eastAsia="en-US"/>
              </w:rPr>
              <w:t>blink_code</w:t>
            </w:r>
            <w:r w:rsidRPr="009156C2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(</w:t>
            </w:r>
            <w:r w:rsidRPr="009156C2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9156C2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*,</w:t>
            </w:r>
            <w:r w:rsidRPr="009156C2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9156C2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int</w:t>
            </w:r>
            <w:r w:rsidRPr="009156C2">
              <w:rPr>
                <w:rFonts w:eastAsia="Times New Roman" w:cs="Times New Roman"/>
                <w:color w:val="F9FAF4"/>
                <w:kern w:val="0"/>
                <w:sz w:val="20"/>
                <w:lang w:eastAsia="en-US"/>
              </w:rPr>
              <w:t>)</w:t>
            </w:r>
            <w:r w:rsidRPr="009156C2">
              <w:rPr>
                <w:rFonts w:eastAsia="Times New Roman" w:cs="Times New Roman"/>
                <w:color w:val="E6E6FA"/>
                <w:kern w:val="0"/>
                <w:sz w:val="20"/>
                <w:lang w:eastAsia="en-US"/>
              </w:rPr>
              <w:t>;</w:t>
            </w:r>
          </w:p>
        </w:tc>
      </w:tr>
    </w:tbl>
    <w:p w14:paraId="754B23B6" w14:textId="77777777" w:rsidR="00555DC5" w:rsidRDefault="00555DC5" w:rsidP="0099080A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  <w:lang w:val="en-US"/>
        </w:rPr>
      </w:pPr>
    </w:p>
    <w:p w14:paraId="69EBCE23" w14:textId="138520E1" w:rsidR="00851803" w:rsidRPr="00441DFD" w:rsidRDefault="00851803" w:rsidP="0099080A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</w:rPr>
      </w:pPr>
      <w:r w:rsidRPr="00441DFD">
        <w:rPr>
          <w:szCs w:val="24"/>
        </w:rPr>
        <w:t>Include next library: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1803" w:rsidRPr="00441DFD" w14:paraId="50C8705A" w14:textId="77777777" w:rsidTr="009E3A9B">
        <w:tc>
          <w:tcPr>
            <w:tcW w:w="10790" w:type="dxa"/>
          </w:tcPr>
          <w:p w14:paraId="164FF2AE" w14:textId="77777777" w:rsidR="00851803" w:rsidRPr="00BF6C09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 w:val="20"/>
                <w:lang w:eastAsia="en-US"/>
              </w:rPr>
            </w:pPr>
            <w:r w:rsidRPr="00BF6C09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#include</w:t>
            </w:r>
            <w:r w:rsidRPr="00BF6C09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BF6C09">
              <w:rPr>
                <w:rFonts w:eastAsia="Times New Roman" w:cs="Times New Roman"/>
                <w:color w:val="17C6A3"/>
                <w:kern w:val="0"/>
                <w:sz w:val="20"/>
                <w:lang w:eastAsia="en-US"/>
              </w:rPr>
              <w:t>&lt;stdlib.h&gt;</w:t>
            </w:r>
          </w:p>
          <w:p w14:paraId="141DA826" w14:textId="77777777" w:rsidR="00851803" w:rsidRPr="00441DFD" w:rsidRDefault="00851803" w:rsidP="009E3A9B">
            <w:pPr>
              <w:shd w:val="clear" w:color="auto" w:fill="2F2F2F"/>
              <w:spacing w:before="0" w:after="0"/>
              <w:ind w:left="0" w:right="0"/>
              <w:rPr>
                <w:rFonts w:eastAsia="Times New Roman" w:cs="Times New Roman"/>
                <w:color w:val="AAAAAA"/>
                <w:kern w:val="0"/>
                <w:szCs w:val="24"/>
                <w:lang w:eastAsia="en-US"/>
              </w:rPr>
            </w:pPr>
            <w:r w:rsidRPr="00BF6C09">
              <w:rPr>
                <w:rFonts w:eastAsia="Times New Roman" w:cs="Times New Roman"/>
                <w:b/>
                <w:bCs/>
                <w:color w:val="DD2867"/>
                <w:kern w:val="0"/>
                <w:sz w:val="20"/>
                <w:lang w:eastAsia="en-US"/>
              </w:rPr>
              <w:t>#include</w:t>
            </w:r>
            <w:r w:rsidRPr="00BF6C09">
              <w:rPr>
                <w:rFonts w:eastAsia="Times New Roman" w:cs="Times New Roman"/>
                <w:color w:val="D9E8F7"/>
                <w:kern w:val="0"/>
                <w:sz w:val="20"/>
                <w:lang w:eastAsia="en-US"/>
              </w:rPr>
              <w:t xml:space="preserve"> </w:t>
            </w:r>
            <w:r w:rsidRPr="00BF6C09">
              <w:rPr>
                <w:rFonts w:eastAsia="Times New Roman" w:cs="Times New Roman"/>
                <w:color w:val="17C6A3"/>
                <w:kern w:val="0"/>
                <w:sz w:val="20"/>
                <w:lang w:eastAsia="en-US"/>
              </w:rPr>
              <w:t>&lt;time.h&gt;</w:t>
            </w:r>
          </w:p>
        </w:tc>
      </w:tr>
    </w:tbl>
    <w:p w14:paraId="348B0F87" w14:textId="77777777" w:rsidR="00851803" w:rsidRPr="00441DFD" w:rsidRDefault="00851803" w:rsidP="00851803">
      <w:pPr>
        <w:tabs>
          <w:tab w:val="left" w:pos="1891"/>
          <w:tab w:val="left" w:pos="5096"/>
        </w:tabs>
        <w:ind w:left="0" w:right="0"/>
        <w:rPr>
          <w:szCs w:val="24"/>
        </w:rPr>
      </w:pPr>
    </w:p>
    <w:p w14:paraId="55DF77EC" w14:textId="77777777" w:rsidR="00851803" w:rsidRPr="007F234F" w:rsidRDefault="00851803" w:rsidP="00851803">
      <w:pPr>
        <w:tabs>
          <w:tab w:val="left" w:pos="1891"/>
          <w:tab w:val="left" w:pos="5096"/>
        </w:tabs>
        <w:ind w:left="0" w:right="0"/>
        <w:jc w:val="center"/>
        <w:rPr>
          <w:b/>
          <w:sz w:val="28"/>
          <w:szCs w:val="28"/>
        </w:rPr>
      </w:pPr>
      <w:r w:rsidRPr="007F234F">
        <w:rPr>
          <w:b/>
          <w:sz w:val="28"/>
          <w:szCs w:val="28"/>
        </w:rPr>
        <w:t>Build Project</w:t>
      </w:r>
    </w:p>
    <w:p w14:paraId="61B04937" w14:textId="77777777" w:rsidR="00DD6FB3" w:rsidRDefault="00851803" w:rsidP="00DD6FB3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color w:val="FF0000"/>
          <w:szCs w:val="24"/>
          <w:lang w:val="en-US"/>
        </w:rPr>
      </w:pPr>
      <w:r w:rsidRPr="00441DFD">
        <w:rPr>
          <w:color w:val="FF0000"/>
          <w:szCs w:val="24"/>
        </w:rPr>
        <w:t xml:space="preserve">Attantion: </w:t>
      </w:r>
    </w:p>
    <w:p w14:paraId="65570165" w14:textId="77777777" w:rsidR="00DD6FB3" w:rsidRDefault="00DD6FB3" w:rsidP="00DD6FB3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  <w:lang w:val="en-US"/>
        </w:rPr>
      </w:pPr>
      <w:r w:rsidRPr="00DD6FB3">
        <w:rPr>
          <w:szCs w:val="24"/>
        </w:rPr>
        <w:t xml:space="preserve">If this is your first time creating a project in STM32CubeIDE. </w:t>
      </w:r>
    </w:p>
    <w:p w14:paraId="79087651" w14:textId="3F0D41AB" w:rsidR="00851803" w:rsidRDefault="00DD6FB3" w:rsidP="00DD6FB3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color w:val="FF0000"/>
          <w:szCs w:val="24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9B294C5" wp14:editId="126D862B">
            <wp:simplePos x="0" y="0"/>
            <wp:positionH relativeFrom="column">
              <wp:posOffset>302406</wp:posOffset>
            </wp:positionH>
            <wp:positionV relativeFrom="paragraph">
              <wp:posOffset>414020</wp:posOffset>
            </wp:positionV>
            <wp:extent cx="2785110" cy="1356995"/>
            <wp:effectExtent l="0" t="0" r="0" b="0"/>
            <wp:wrapSquare wrapText="bothSides"/>
            <wp:docPr id="120567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7016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52CB4981" wp14:editId="56D47987">
            <wp:simplePos x="0" y="0"/>
            <wp:positionH relativeFrom="column">
              <wp:posOffset>3270250</wp:posOffset>
            </wp:positionH>
            <wp:positionV relativeFrom="paragraph">
              <wp:posOffset>414020</wp:posOffset>
            </wp:positionV>
            <wp:extent cx="3312795" cy="1356995"/>
            <wp:effectExtent l="0" t="0" r="1905" b="0"/>
            <wp:wrapSquare wrapText="bothSides"/>
            <wp:docPr id="377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5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6FB3">
        <w:rPr>
          <w:szCs w:val="24"/>
        </w:rPr>
        <w:t>When trying to compile the project, you may get the following error</w:t>
      </w:r>
      <w:r>
        <w:rPr>
          <w:szCs w:val="24"/>
          <w:lang w:val="en-US"/>
        </w:rPr>
        <w:t>s</w:t>
      </w:r>
      <w:r w:rsidRPr="00DD6FB3">
        <w:rPr>
          <w:szCs w:val="24"/>
        </w:rPr>
        <w:t>:</w:t>
      </w:r>
    </w:p>
    <w:p w14:paraId="3428B43B" w14:textId="4FB071DE" w:rsidR="001822AF" w:rsidRDefault="001822AF" w:rsidP="00A93124">
      <w:pPr>
        <w:tabs>
          <w:tab w:val="left" w:pos="1891"/>
          <w:tab w:val="left" w:pos="5096"/>
        </w:tabs>
        <w:spacing w:after="0"/>
        <w:ind w:left="0" w:right="0"/>
        <w:jc w:val="center"/>
        <w:rPr>
          <w:color w:val="FF0000"/>
          <w:szCs w:val="24"/>
          <w:lang w:val="en-US"/>
        </w:rPr>
      </w:pPr>
    </w:p>
    <w:p w14:paraId="64CE330D" w14:textId="0A80B22F" w:rsidR="00A93124" w:rsidRDefault="00A93124" w:rsidP="00A93124">
      <w:pPr>
        <w:tabs>
          <w:tab w:val="left" w:pos="1891"/>
          <w:tab w:val="left" w:pos="5096"/>
        </w:tabs>
        <w:spacing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  <w:lang w:val="en-US"/>
        </w:rPr>
        <w:t>9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A93124">
        <w:rPr>
          <w:szCs w:val="24"/>
          <w:lang w:val="en-US"/>
        </w:rPr>
        <w:t>Some errors you may get</w:t>
      </w:r>
      <w:r w:rsidRPr="00176A78">
        <w:rPr>
          <w:szCs w:val="24"/>
          <w:lang w:val="en-US"/>
        </w:rPr>
        <w:t>.</w:t>
      </w:r>
    </w:p>
    <w:p w14:paraId="007C478D" w14:textId="77777777" w:rsidR="00A93124" w:rsidRPr="00A93124" w:rsidRDefault="00A93124" w:rsidP="00A93124">
      <w:pPr>
        <w:tabs>
          <w:tab w:val="left" w:pos="1891"/>
          <w:tab w:val="left" w:pos="5096"/>
        </w:tabs>
        <w:spacing w:after="120"/>
        <w:ind w:left="0" w:right="0"/>
        <w:jc w:val="center"/>
        <w:rPr>
          <w:color w:val="FF0000"/>
          <w:szCs w:val="24"/>
        </w:rPr>
      </w:pPr>
    </w:p>
    <w:p w14:paraId="59F8F2CD" w14:textId="5E015E0D" w:rsidR="003B7C1E" w:rsidRPr="003B7C1E" w:rsidRDefault="003B7C1E" w:rsidP="003B7C1E">
      <w:pPr>
        <w:tabs>
          <w:tab w:val="left" w:pos="1891"/>
          <w:tab w:val="left" w:pos="5096"/>
        </w:tabs>
        <w:spacing w:after="120"/>
        <w:ind w:left="0" w:right="0" w:firstLine="680"/>
        <w:rPr>
          <w:szCs w:val="24"/>
        </w:rPr>
      </w:pPr>
      <w:r w:rsidRPr="003B7C1E">
        <w:rPr>
          <w:szCs w:val="24"/>
        </w:rPr>
        <w:t>Working with ARM controllers, which uses arm-none-eabi-gdb. This is dependent on libncurses.so.5</w:t>
      </w:r>
    </w:p>
    <w:p w14:paraId="02FF74EA" w14:textId="77777777" w:rsidR="00C84C33" w:rsidRDefault="00C84C33" w:rsidP="00C84C33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</w:rPr>
      </w:pPr>
      <w:r w:rsidRPr="00C84C33">
        <w:rPr>
          <w:szCs w:val="24"/>
        </w:rPr>
        <w:t>To resolve this issue, run the following command in the terminal:</w:t>
      </w:r>
    </w:p>
    <w:p w14:paraId="5EB241AE" w14:textId="5FE25B4E" w:rsidR="001822AF" w:rsidRPr="0050724C" w:rsidRDefault="00DD6FB3" w:rsidP="00467F38">
      <w:pPr>
        <w:pStyle w:val="ListParagraph"/>
        <w:numPr>
          <w:ilvl w:val="0"/>
          <w:numId w:val="4"/>
        </w:numPr>
        <w:tabs>
          <w:tab w:val="left" w:pos="1891"/>
          <w:tab w:val="left" w:pos="5096"/>
        </w:tabs>
        <w:spacing w:after="120"/>
        <w:ind w:left="0" w:right="0" w:firstLine="1247"/>
        <w:jc w:val="both"/>
        <w:rPr>
          <w:szCs w:val="24"/>
        </w:rPr>
      </w:pPr>
      <w:r w:rsidRPr="00C84C33">
        <w:rPr>
          <w:szCs w:val="24"/>
        </w:rPr>
        <w:t>sudo apt-get install libncurses5</w:t>
      </w:r>
    </w:p>
    <w:p w14:paraId="54AFFC9B" w14:textId="77777777" w:rsidR="00851803" w:rsidRPr="00441DFD" w:rsidRDefault="00851803" w:rsidP="00001DA0">
      <w:pPr>
        <w:tabs>
          <w:tab w:val="left" w:pos="1891"/>
          <w:tab w:val="left" w:pos="5096"/>
        </w:tabs>
        <w:spacing w:after="120"/>
        <w:ind w:left="0" w:right="0" w:firstLine="680"/>
        <w:rPr>
          <w:szCs w:val="24"/>
        </w:rPr>
      </w:pPr>
      <w:r w:rsidRPr="00441DFD">
        <w:rPr>
          <w:szCs w:val="24"/>
        </w:rPr>
        <w:t>Next, we will compile the project, click Project -&gt; Build Project.</w:t>
      </w:r>
    </w:p>
    <w:p w14:paraId="44EAFA9C" w14:textId="404C21B0" w:rsidR="00851803" w:rsidRDefault="00851803" w:rsidP="006C0041">
      <w:pPr>
        <w:tabs>
          <w:tab w:val="left" w:pos="1891"/>
          <w:tab w:val="left" w:pos="5096"/>
        </w:tabs>
        <w:spacing w:after="0"/>
        <w:ind w:left="0" w:right="0"/>
        <w:jc w:val="center"/>
        <w:rPr>
          <w:szCs w:val="24"/>
        </w:rPr>
      </w:pPr>
      <w:r w:rsidRPr="00441DFD">
        <w:rPr>
          <w:noProof/>
          <w:szCs w:val="24"/>
          <w:lang w:val="en-US" w:eastAsia="en-US"/>
        </w:rPr>
        <w:drawing>
          <wp:inline distT="0" distB="0" distL="0" distR="0" wp14:anchorId="1BC81DC5" wp14:editId="7DBAA3BC">
            <wp:extent cx="2231590" cy="10410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4912" cy="10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D78" w14:textId="0FB82588" w:rsidR="006C0041" w:rsidRDefault="006C0041" w:rsidP="0050724C">
      <w:pPr>
        <w:tabs>
          <w:tab w:val="left" w:pos="1891"/>
          <w:tab w:val="left" w:pos="5096"/>
        </w:tabs>
        <w:spacing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</w:rPr>
        <w:t>10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6C0041">
        <w:rPr>
          <w:szCs w:val="24"/>
          <w:lang w:val="en-US"/>
        </w:rPr>
        <w:t>Building Project</w:t>
      </w:r>
      <w:r w:rsidRPr="00176A78">
        <w:rPr>
          <w:szCs w:val="24"/>
          <w:lang w:val="en-US"/>
        </w:rPr>
        <w:t>.</w:t>
      </w:r>
    </w:p>
    <w:p w14:paraId="447B8780" w14:textId="77777777" w:rsidR="0050724C" w:rsidRPr="0050724C" w:rsidRDefault="0050724C" w:rsidP="0050724C">
      <w:pPr>
        <w:tabs>
          <w:tab w:val="left" w:pos="1891"/>
          <w:tab w:val="left" w:pos="5096"/>
        </w:tabs>
        <w:spacing w:after="0"/>
        <w:ind w:left="0" w:right="0"/>
        <w:jc w:val="center"/>
        <w:rPr>
          <w:szCs w:val="24"/>
          <w:lang w:val="en-US"/>
        </w:rPr>
      </w:pPr>
    </w:p>
    <w:p w14:paraId="059D0E50" w14:textId="77777777" w:rsidR="00851803" w:rsidRPr="00441DFD" w:rsidRDefault="00851803" w:rsidP="00381876">
      <w:pPr>
        <w:tabs>
          <w:tab w:val="left" w:pos="1891"/>
          <w:tab w:val="left" w:pos="5096"/>
        </w:tabs>
        <w:spacing w:after="120"/>
        <w:ind w:left="0" w:right="0" w:firstLine="680"/>
        <w:jc w:val="both"/>
        <w:rPr>
          <w:szCs w:val="24"/>
        </w:rPr>
      </w:pPr>
      <w:r w:rsidRPr="00441DFD">
        <w:rPr>
          <w:szCs w:val="24"/>
        </w:rPr>
        <w:t>Make sure, that there no one error after building:</w:t>
      </w:r>
    </w:p>
    <w:p w14:paraId="753ACC28" w14:textId="77777777" w:rsidR="00851803" w:rsidRDefault="00851803" w:rsidP="00381876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  <w:r w:rsidRPr="00441DFD">
        <w:rPr>
          <w:noProof/>
          <w:szCs w:val="24"/>
          <w:lang w:val="en-US" w:eastAsia="en-US"/>
        </w:rPr>
        <w:drawing>
          <wp:inline distT="0" distB="0" distL="0" distR="0" wp14:anchorId="71347134" wp14:editId="740807AC">
            <wp:extent cx="3108067" cy="11209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1874" cy="11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38D1" w14:textId="788826A6" w:rsidR="0050724C" w:rsidRDefault="0050724C" w:rsidP="0050724C">
      <w:pPr>
        <w:tabs>
          <w:tab w:val="left" w:pos="1891"/>
          <w:tab w:val="left" w:pos="5096"/>
        </w:tabs>
        <w:spacing w:after="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</w:rPr>
        <w:t>1</w:t>
      </w:r>
      <w:r>
        <w:rPr>
          <w:szCs w:val="24"/>
          <w:lang w:val="en-US"/>
        </w:rPr>
        <w:t>1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50724C">
        <w:rPr>
          <w:szCs w:val="24"/>
          <w:lang w:val="en-US"/>
        </w:rPr>
        <w:t>Successful project compilation</w:t>
      </w:r>
      <w:r w:rsidRPr="00176A78">
        <w:rPr>
          <w:szCs w:val="24"/>
          <w:lang w:val="en-US"/>
        </w:rPr>
        <w:t>.</w:t>
      </w:r>
    </w:p>
    <w:p w14:paraId="77AF9A69" w14:textId="77777777" w:rsidR="0050724C" w:rsidRPr="0050724C" w:rsidRDefault="0050724C" w:rsidP="00381876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</w:p>
    <w:p w14:paraId="3C0A5B84" w14:textId="75670B51" w:rsidR="00DB7BC6" w:rsidRDefault="00DB7BC6" w:rsidP="00DB7BC6">
      <w:pPr>
        <w:tabs>
          <w:tab w:val="left" w:pos="1891"/>
          <w:tab w:val="left" w:pos="5096"/>
        </w:tabs>
        <w:spacing w:after="120"/>
        <w:ind w:left="0" w:right="0"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>After building, click Run -&gt; Run Configuration…</w:t>
      </w:r>
    </w:p>
    <w:p w14:paraId="2E52D7A3" w14:textId="07015ADC" w:rsidR="00DB7BC6" w:rsidRDefault="00DB7BC6" w:rsidP="00DB7BC6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  <w:r w:rsidRPr="00DB7BC6">
        <w:rPr>
          <w:szCs w:val="24"/>
          <w:lang w:val="en-US"/>
        </w:rPr>
        <w:drawing>
          <wp:inline distT="0" distB="0" distL="0" distR="0" wp14:anchorId="5A076736" wp14:editId="522263F0">
            <wp:extent cx="2522767" cy="1224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184" cy="122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E23" w14:textId="37AD63F0" w:rsidR="00DB7BC6" w:rsidRDefault="00DB7BC6" w:rsidP="00DB7BC6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</w:rPr>
        <w:t>1</w:t>
      </w:r>
      <w:r>
        <w:rPr>
          <w:szCs w:val="24"/>
          <w:lang w:val="en-US"/>
        </w:rPr>
        <w:t>2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>
        <w:rPr>
          <w:szCs w:val="24"/>
          <w:lang w:val="en-US"/>
        </w:rPr>
        <w:t>Run Configuration</w:t>
      </w:r>
      <w:r w:rsidRPr="00176A78">
        <w:rPr>
          <w:szCs w:val="24"/>
          <w:lang w:val="en-US"/>
        </w:rPr>
        <w:t>.</w:t>
      </w:r>
    </w:p>
    <w:p w14:paraId="0F684824" w14:textId="77777777" w:rsidR="00DF3168" w:rsidRDefault="00DF3168" w:rsidP="00DF3168">
      <w:pPr>
        <w:tabs>
          <w:tab w:val="left" w:pos="1891"/>
          <w:tab w:val="left" w:pos="5096"/>
        </w:tabs>
        <w:spacing w:after="120"/>
        <w:ind w:left="0" w:right="0"/>
        <w:rPr>
          <w:szCs w:val="24"/>
          <w:lang w:val="en-US"/>
        </w:rPr>
      </w:pPr>
    </w:p>
    <w:p w14:paraId="2EA43FA8" w14:textId="48F40238" w:rsidR="00DF3168" w:rsidRDefault="00DF3168" w:rsidP="00DF3168">
      <w:pPr>
        <w:tabs>
          <w:tab w:val="left" w:pos="1891"/>
          <w:tab w:val="left" w:pos="5096"/>
        </w:tabs>
        <w:spacing w:after="120"/>
        <w:ind w:left="0" w:right="0" w:firstLine="720"/>
        <w:jc w:val="both"/>
        <w:rPr>
          <w:szCs w:val="24"/>
          <w:lang w:val="en-US"/>
        </w:rPr>
      </w:pPr>
      <w:r w:rsidRPr="00DF3168">
        <w:rPr>
          <w:szCs w:val="24"/>
          <w:lang w:val="en-US"/>
        </w:rPr>
        <w:t>Set the following settings</w:t>
      </w:r>
      <w:r w:rsidR="00962FED">
        <w:rPr>
          <w:szCs w:val="24"/>
          <w:lang w:val="en-US"/>
        </w:rPr>
        <w:t xml:space="preserve"> and click “Run”</w:t>
      </w:r>
      <w:r w:rsidRPr="00DF3168">
        <w:rPr>
          <w:szCs w:val="24"/>
          <w:lang w:val="en-US"/>
        </w:rPr>
        <w:t>:</w:t>
      </w:r>
    </w:p>
    <w:p w14:paraId="4747AC04" w14:textId="02372855" w:rsidR="00DF3168" w:rsidRDefault="00DF3168" w:rsidP="00DF3168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  <w:r w:rsidRPr="00DF3168">
        <w:rPr>
          <w:szCs w:val="24"/>
          <w:lang w:val="en-US"/>
        </w:rPr>
        <w:drawing>
          <wp:inline distT="0" distB="0" distL="0" distR="0" wp14:anchorId="19130758" wp14:editId="24FD112B">
            <wp:extent cx="4906866" cy="373711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392" cy="37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7D7" w14:textId="29E8717B" w:rsidR="00DF3168" w:rsidRDefault="00DF3168" w:rsidP="00DF3168">
      <w:pPr>
        <w:tabs>
          <w:tab w:val="left" w:pos="1891"/>
          <w:tab w:val="left" w:pos="5096"/>
        </w:tabs>
        <w:spacing w:after="120"/>
        <w:ind w:left="0" w:right="0"/>
        <w:jc w:val="center"/>
        <w:rPr>
          <w:szCs w:val="24"/>
          <w:lang w:val="en-US"/>
        </w:rPr>
      </w:pPr>
      <w:r w:rsidRPr="00176A78">
        <w:rPr>
          <w:szCs w:val="24"/>
        </w:rPr>
        <w:t xml:space="preserve">Picture </w:t>
      </w:r>
      <w:r>
        <w:rPr>
          <w:szCs w:val="24"/>
        </w:rPr>
        <w:t>1</w:t>
      </w:r>
      <w:r>
        <w:rPr>
          <w:szCs w:val="24"/>
          <w:lang w:val="en-US"/>
        </w:rPr>
        <w:t>3</w:t>
      </w:r>
      <w:r w:rsidRPr="00176A78">
        <w:rPr>
          <w:szCs w:val="24"/>
        </w:rPr>
        <w:t>.</w:t>
      </w:r>
      <w:r w:rsidRPr="00176A78">
        <w:rPr>
          <w:szCs w:val="24"/>
          <w:lang w:val="en-US"/>
        </w:rPr>
        <w:t xml:space="preserve"> </w:t>
      </w:r>
      <w:r w:rsidRPr="00DF3168">
        <w:rPr>
          <w:szCs w:val="24"/>
          <w:lang w:val="en-US"/>
        </w:rPr>
        <w:t>Create, manage, and run configuration</w:t>
      </w:r>
      <w:r w:rsidRPr="00176A78">
        <w:rPr>
          <w:szCs w:val="24"/>
          <w:lang w:val="en-US"/>
        </w:rPr>
        <w:t>.</w:t>
      </w:r>
    </w:p>
    <w:p w14:paraId="3F739B96" w14:textId="77777777" w:rsidR="00B34C37" w:rsidRDefault="00B34C37" w:rsidP="00B34C37">
      <w:pPr>
        <w:tabs>
          <w:tab w:val="left" w:pos="1891"/>
          <w:tab w:val="left" w:pos="5096"/>
        </w:tabs>
        <w:spacing w:after="120"/>
        <w:ind w:left="0" w:right="0"/>
        <w:rPr>
          <w:szCs w:val="24"/>
          <w:lang w:val="en-US"/>
        </w:rPr>
      </w:pPr>
    </w:p>
    <w:p w14:paraId="771718C8" w14:textId="5124A61A" w:rsidR="00B34C37" w:rsidRDefault="00B34C37" w:rsidP="00B34C37">
      <w:pPr>
        <w:tabs>
          <w:tab w:val="left" w:pos="1891"/>
          <w:tab w:val="left" w:pos="5096"/>
        </w:tabs>
        <w:spacing w:after="120"/>
        <w:ind w:left="0" w:right="0"/>
        <w:rPr>
          <w:szCs w:val="24"/>
          <w:lang w:val="en-US"/>
        </w:rPr>
      </w:pPr>
      <w:r w:rsidRPr="00B34C37">
        <w:rPr>
          <w:szCs w:val="24"/>
          <w:lang w:val="en-US"/>
        </w:rPr>
        <w:t>Execution process:</w:t>
      </w:r>
    </w:p>
    <w:p w14:paraId="0C60C9D4" w14:textId="48FA3D2F" w:rsidR="00DB7BC6" w:rsidRDefault="00B34C37" w:rsidP="00DB7BC6">
      <w:pPr>
        <w:tabs>
          <w:tab w:val="left" w:pos="1891"/>
          <w:tab w:val="left" w:pos="5096"/>
        </w:tabs>
        <w:ind w:left="0" w:right="0"/>
        <w:jc w:val="center"/>
        <w:rPr>
          <w:szCs w:val="24"/>
          <w:lang w:val="en-US"/>
        </w:rPr>
      </w:pPr>
      <w:r w:rsidRPr="00B34C37">
        <w:rPr>
          <w:szCs w:val="24"/>
          <w:lang w:val="en-US"/>
        </w:rPr>
        <w:drawing>
          <wp:inline distT="0" distB="0" distL="0" distR="0" wp14:anchorId="430A1841" wp14:editId="0C790195">
            <wp:extent cx="5311334" cy="164374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247" cy="16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6BC4" w14:textId="23B77398" w:rsidR="00B34C37" w:rsidRDefault="00B34C37" w:rsidP="00DB7BC6">
      <w:pPr>
        <w:tabs>
          <w:tab w:val="left" w:pos="1891"/>
          <w:tab w:val="left" w:pos="5096"/>
        </w:tabs>
        <w:ind w:left="0" w:right="0"/>
        <w:jc w:val="center"/>
        <w:rPr>
          <w:szCs w:val="24"/>
          <w:lang w:val="en-US"/>
        </w:rPr>
      </w:pPr>
      <w:r>
        <w:rPr>
          <w:szCs w:val="24"/>
          <w:lang w:val="en-US"/>
        </w:rPr>
        <w:t xml:space="preserve">Picture 14. </w:t>
      </w:r>
      <w:r w:rsidRPr="00B34C37">
        <w:rPr>
          <w:szCs w:val="24"/>
          <w:lang w:val="en-US"/>
        </w:rPr>
        <w:t>Successful Execution process</w:t>
      </w:r>
      <w:r>
        <w:rPr>
          <w:szCs w:val="24"/>
          <w:lang w:val="en-US"/>
        </w:rPr>
        <w:t>.</w:t>
      </w:r>
    </w:p>
    <w:p w14:paraId="055A9305" w14:textId="779847D9" w:rsidR="00DB7BC6" w:rsidRDefault="00932C5D" w:rsidP="00932C5D">
      <w:pPr>
        <w:tabs>
          <w:tab w:val="left" w:pos="1891"/>
          <w:tab w:val="left" w:pos="5096"/>
        </w:tabs>
        <w:spacing w:after="120"/>
        <w:ind w:left="0" w:right="0" w:firstLine="576"/>
        <w:jc w:val="both"/>
        <w:rPr>
          <w:szCs w:val="24"/>
          <w:lang w:val="en-US"/>
        </w:rPr>
      </w:pPr>
      <w:r w:rsidRPr="00932C5D">
        <w:rPr>
          <w:szCs w:val="24"/>
          <w:lang w:val="en-US"/>
        </w:rPr>
        <w:t>After that, the program is compiled and sent to the microcontroller.</w:t>
      </w:r>
    </w:p>
    <w:p w14:paraId="239B5D9F" w14:textId="5D9B161F" w:rsidR="00851803" w:rsidRPr="00D508ED" w:rsidRDefault="00415D4E" w:rsidP="00D508ED">
      <w:pPr>
        <w:tabs>
          <w:tab w:val="left" w:pos="1891"/>
          <w:tab w:val="left" w:pos="5096"/>
        </w:tabs>
        <w:spacing w:after="120"/>
        <w:ind w:left="0" w:right="0" w:firstLine="576"/>
        <w:jc w:val="both"/>
        <w:rPr>
          <w:szCs w:val="24"/>
          <w:lang w:val="en-US"/>
        </w:rPr>
      </w:pPr>
      <w:r w:rsidRPr="00415D4E">
        <w:rPr>
          <w:szCs w:val="24"/>
          <w:lang w:val="en-US"/>
        </w:rPr>
        <w:t>You can find the result a</w:t>
      </w:r>
      <w:r w:rsidR="00D508ED">
        <w:rPr>
          <w:szCs w:val="24"/>
          <w:lang w:val="en-US"/>
        </w:rPr>
        <w:t>nd the program code on GitHub</w:t>
      </w:r>
      <w:bookmarkStart w:id="0" w:name="_GoBack"/>
      <w:bookmarkEnd w:id="0"/>
    </w:p>
    <w:sectPr w:rsidR="00851803" w:rsidRPr="00D508ED" w:rsidSect="00030C2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926B57" w14:textId="77777777" w:rsidR="004D5823" w:rsidRDefault="004D5823" w:rsidP="00A66B18">
      <w:pPr>
        <w:spacing w:before="0" w:after="0"/>
      </w:pPr>
      <w:r>
        <w:separator/>
      </w:r>
    </w:p>
  </w:endnote>
  <w:endnote w:type="continuationSeparator" w:id="0">
    <w:p w14:paraId="23E1FB78" w14:textId="77777777" w:rsidR="004D5823" w:rsidRDefault="004D5823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Franklin Gothic Medium">
    <w:altName w:val="Franklin Gothic Book"/>
    <w:charset w:val="CC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altName w:val="Liberation Serif"/>
    <w:panose1 w:val="00000000000000000000"/>
    <w:charset w:val="00"/>
    <w:family w:val="roman"/>
    <w:notTrueType/>
    <w:pitch w:val="default"/>
  </w:font>
  <w:font w:name="Arial">
    <w:altName w:val="Arial Unicode MS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5BFE1" w14:textId="77777777" w:rsidR="004D5823" w:rsidRDefault="004D5823" w:rsidP="00A66B18">
      <w:pPr>
        <w:spacing w:before="0" w:after="0"/>
      </w:pPr>
      <w:r>
        <w:separator/>
      </w:r>
    </w:p>
  </w:footnote>
  <w:footnote w:type="continuationSeparator" w:id="0">
    <w:p w14:paraId="04DBC69E" w14:textId="77777777" w:rsidR="004D5823" w:rsidRDefault="004D5823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265B5"/>
    <w:multiLevelType w:val="hybridMultilevel"/>
    <w:tmpl w:val="F6EAF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161E0D"/>
    <w:multiLevelType w:val="hybridMultilevel"/>
    <w:tmpl w:val="FC0613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2326A57"/>
    <w:multiLevelType w:val="hybridMultilevel"/>
    <w:tmpl w:val="CC5A4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56E423A"/>
    <w:multiLevelType w:val="hybridMultilevel"/>
    <w:tmpl w:val="F2345304"/>
    <w:lvl w:ilvl="0" w:tplc="0422000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803"/>
    <w:rsid w:val="00001DA0"/>
    <w:rsid w:val="00026857"/>
    <w:rsid w:val="00030C2F"/>
    <w:rsid w:val="00044F45"/>
    <w:rsid w:val="000612EE"/>
    <w:rsid w:val="00083BAA"/>
    <w:rsid w:val="000937D4"/>
    <w:rsid w:val="000F44A2"/>
    <w:rsid w:val="0010680C"/>
    <w:rsid w:val="00152B0B"/>
    <w:rsid w:val="001620CF"/>
    <w:rsid w:val="0017033F"/>
    <w:rsid w:val="001766D6"/>
    <w:rsid w:val="00176A78"/>
    <w:rsid w:val="001822AF"/>
    <w:rsid w:val="00192419"/>
    <w:rsid w:val="001A404C"/>
    <w:rsid w:val="001C270D"/>
    <w:rsid w:val="001E2320"/>
    <w:rsid w:val="001F0389"/>
    <w:rsid w:val="00214E28"/>
    <w:rsid w:val="00261E0E"/>
    <w:rsid w:val="00294525"/>
    <w:rsid w:val="002D173C"/>
    <w:rsid w:val="002F59EA"/>
    <w:rsid w:val="00352B81"/>
    <w:rsid w:val="00381876"/>
    <w:rsid w:val="00394757"/>
    <w:rsid w:val="003A0150"/>
    <w:rsid w:val="003B7C1E"/>
    <w:rsid w:val="003E24DF"/>
    <w:rsid w:val="003E3EB1"/>
    <w:rsid w:val="003E53A5"/>
    <w:rsid w:val="0041428F"/>
    <w:rsid w:val="00415D4E"/>
    <w:rsid w:val="0042567D"/>
    <w:rsid w:val="00440FCD"/>
    <w:rsid w:val="00441DFD"/>
    <w:rsid w:val="00467F38"/>
    <w:rsid w:val="00473CA9"/>
    <w:rsid w:val="0049069D"/>
    <w:rsid w:val="004A0B53"/>
    <w:rsid w:val="004A2B0D"/>
    <w:rsid w:val="004D5823"/>
    <w:rsid w:val="0050724C"/>
    <w:rsid w:val="00512704"/>
    <w:rsid w:val="00513EE5"/>
    <w:rsid w:val="00555DC5"/>
    <w:rsid w:val="005C2210"/>
    <w:rsid w:val="005C5198"/>
    <w:rsid w:val="00610E56"/>
    <w:rsid w:val="00615018"/>
    <w:rsid w:val="0062123A"/>
    <w:rsid w:val="006407D7"/>
    <w:rsid w:val="00646E75"/>
    <w:rsid w:val="00672BD6"/>
    <w:rsid w:val="006C0041"/>
    <w:rsid w:val="006E60FA"/>
    <w:rsid w:val="006F6F10"/>
    <w:rsid w:val="007462D1"/>
    <w:rsid w:val="00783E79"/>
    <w:rsid w:val="007B5AE8"/>
    <w:rsid w:val="007B6ED6"/>
    <w:rsid w:val="007F234F"/>
    <w:rsid w:val="007F2C73"/>
    <w:rsid w:val="007F5192"/>
    <w:rsid w:val="00811B3A"/>
    <w:rsid w:val="00831721"/>
    <w:rsid w:val="00851803"/>
    <w:rsid w:val="00862A06"/>
    <w:rsid w:val="008C7BF5"/>
    <w:rsid w:val="008F5FC8"/>
    <w:rsid w:val="009156C2"/>
    <w:rsid w:val="00932C5D"/>
    <w:rsid w:val="00943BB3"/>
    <w:rsid w:val="00944DF1"/>
    <w:rsid w:val="00962FED"/>
    <w:rsid w:val="0099080A"/>
    <w:rsid w:val="00A2685C"/>
    <w:rsid w:val="00A26FE7"/>
    <w:rsid w:val="00A37425"/>
    <w:rsid w:val="00A641FC"/>
    <w:rsid w:val="00A66B18"/>
    <w:rsid w:val="00A6783B"/>
    <w:rsid w:val="00A75BE6"/>
    <w:rsid w:val="00A91523"/>
    <w:rsid w:val="00A93124"/>
    <w:rsid w:val="00A96CF8"/>
    <w:rsid w:val="00AA089B"/>
    <w:rsid w:val="00AB027E"/>
    <w:rsid w:val="00AE1388"/>
    <w:rsid w:val="00AF3982"/>
    <w:rsid w:val="00B11BE6"/>
    <w:rsid w:val="00B33F35"/>
    <w:rsid w:val="00B34C37"/>
    <w:rsid w:val="00B50294"/>
    <w:rsid w:val="00B57D6E"/>
    <w:rsid w:val="00B72AB9"/>
    <w:rsid w:val="00B93312"/>
    <w:rsid w:val="00BD5217"/>
    <w:rsid w:val="00BF6C09"/>
    <w:rsid w:val="00C701F7"/>
    <w:rsid w:val="00C70786"/>
    <w:rsid w:val="00C84C33"/>
    <w:rsid w:val="00CC6C54"/>
    <w:rsid w:val="00D10958"/>
    <w:rsid w:val="00D508ED"/>
    <w:rsid w:val="00D66593"/>
    <w:rsid w:val="00DB7BC6"/>
    <w:rsid w:val="00DD1E69"/>
    <w:rsid w:val="00DD6FB3"/>
    <w:rsid w:val="00DE6DA2"/>
    <w:rsid w:val="00DF2D30"/>
    <w:rsid w:val="00DF3168"/>
    <w:rsid w:val="00E4786A"/>
    <w:rsid w:val="00E55D74"/>
    <w:rsid w:val="00E6540C"/>
    <w:rsid w:val="00E72DA6"/>
    <w:rsid w:val="00E81E2A"/>
    <w:rsid w:val="00E83B41"/>
    <w:rsid w:val="00EB0CA0"/>
    <w:rsid w:val="00EE0952"/>
    <w:rsid w:val="00F23CD1"/>
    <w:rsid w:val="00F65135"/>
    <w:rsid w:val="00F71876"/>
    <w:rsid w:val="00F83077"/>
    <w:rsid w:val="00FB248C"/>
    <w:rsid w:val="00FE0F43"/>
    <w:rsid w:val="00FE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AA0505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uk-UA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a">
    <w:name w:val="Одержувач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a0">
    <w:name w:val="Контактна інформація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a1">
    <w:name w:val="Емблема"/>
    <w:basedOn w:val="Normal"/>
    <w:next w:val="Normal"/>
    <w:link w:val="a2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a2">
    <w:name w:val="Символ емблеми"/>
    <w:basedOn w:val="DefaultParagraphFont"/>
    <w:link w:val="a1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customStyle="1" w:styleId="Recipient">
    <w:name w:val="Recipient"/>
    <w:basedOn w:val="Normal"/>
    <w:uiPriority w:val="3"/>
    <w:qFormat/>
    <w:rsid w:val="00851803"/>
    <w:pPr>
      <w:spacing w:before="840" w:after="40"/>
    </w:pPr>
    <w:rPr>
      <w:b/>
      <w:bCs/>
      <w:color w:val="000000" w:themeColor="text1"/>
      <w:lang w:val="en-US"/>
    </w:rPr>
  </w:style>
  <w:style w:type="paragraph" w:customStyle="1" w:styleId="ContactInfo">
    <w:name w:val="Contact Info"/>
    <w:basedOn w:val="Normal"/>
    <w:uiPriority w:val="1"/>
    <w:qFormat/>
    <w:rsid w:val="00851803"/>
    <w:pPr>
      <w:spacing w:before="0" w:after="0"/>
    </w:pPr>
    <w:rPr>
      <w:color w:val="FFFFFF" w:themeColor="background1"/>
      <w:lang w:val="en-US"/>
    </w:rPr>
  </w:style>
  <w:style w:type="paragraph" w:customStyle="1" w:styleId="Logo">
    <w:name w:val="Logo"/>
    <w:basedOn w:val="Normal"/>
    <w:next w:val="Normal"/>
    <w:link w:val="LogoChar"/>
    <w:qFormat/>
    <w:rsid w:val="00851803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  <w:lang w:val="en-US"/>
    </w:rPr>
  </w:style>
  <w:style w:type="character" w:customStyle="1" w:styleId="LogoChar">
    <w:name w:val="Logo Char"/>
    <w:basedOn w:val="DefaultParagraphFont"/>
    <w:link w:val="Logo"/>
    <w:rsid w:val="00851803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  <w:lang w:val="en-US"/>
    </w:rPr>
  </w:style>
  <w:style w:type="character" w:styleId="Hyperlink">
    <w:name w:val="Hyperlink"/>
    <w:basedOn w:val="DefaultParagraphFont"/>
    <w:uiPriority w:val="99"/>
    <w:unhideWhenUsed/>
    <w:rsid w:val="00851803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semiHidden/>
    <w:rsid w:val="00851803"/>
    <w:pPr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851803"/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Dima1381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0;&#1084;&#1072;\AppData\Local\Microsoft\Office\16.0\DTS\uk-UA%7bC79050E9-899F-4C68-A31E-2439717926FB%7d\%7bC88A3691-760B-405D-BF40-F1432FC3ED7F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infopath/2007/PartnerControls"/>
    <ds:schemaRef ds:uri="http://schemas.microsoft.com/office/2006/metadata/propertie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properties/metaAttributes"/>
    <ds:schemaRef ds:uri="http://schemas.microsoft.com/office/2006/metadata/contentType"/>
    <ds:schemaRef ds:uri="230e9df3-be65-4c73-a93b-d1236ebd677e"/>
    <ds:schemaRef ds:uri="16c05727-aa75-4e4a-9b5f-8a80a1165891"/>
    <ds:schemaRef ds:uri="71af3243-3dd4-4a8d-8c0d-dd76da1f02a5"/>
    <ds:schemaRef ds:uri="http://schemas.microsoft.com/sharepoint/v3"/>
    <ds:schemaRef ds:uri="http://schemas.microsoft.com/office/2006/metadata/properties"/>
    <ds:schemaRef ds:uri="http://www.w3.org/2001/XMLSchema"/>
    <ds:schemaRef ds:uri="http://schemas.microsoft.com/office/infopath/2007/PartnerControls"/>
    <ds:schemaRef ds:uri="http://schemas.microsoft.com/office/2006/documentManagement/types"/>
    <ds:schemaRef ds:uri="http://schemas.microsoft.com/internal/obd"/>
    <ds:schemaRef ds:uri="http://purl.org/dc/terms/"/>
    <ds:schemaRef ds:uri="http://purl.org/dc/elements/1.1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{C88A3691-760B-405D-BF40-F1432FC3ED7F}tf56348247_win32.dotx</Template>
  <TotalTime>0</TotalTime>
  <Pages>7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2025-02-27T14:10:00Z</dcterms:created>
  <dcterms:modified xsi:type="dcterms:W3CDTF">2025-02-27T14:30:00Z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